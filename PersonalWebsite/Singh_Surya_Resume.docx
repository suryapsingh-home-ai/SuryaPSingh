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54FA" w14:textId="77777777" w:rsidR="00A90B07" w:rsidRPr="00943465" w:rsidRDefault="00DD687B" w:rsidP="00AC1F0B">
      <w:pPr>
        <w:jc w:val="center"/>
        <w:rPr>
          <w:rFonts w:cs="Arial"/>
          <w:sz w:val="28"/>
          <w:szCs w:val="28"/>
        </w:rPr>
      </w:pPr>
      <w:r w:rsidRPr="00943465">
        <w:rPr>
          <w:rFonts w:cs="Arial"/>
          <w:sz w:val="28"/>
          <w:szCs w:val="28"/>
        </w:rPr>
        <w:t xml:space="preserve">  </w:t>
      </w:r>
      <w:r w:rsidR="00EE5672" w:rsidRPr="00943465">
        <w:rPr>
          <w:rFonts w:cs="Arial"/>
          <w:sz w:val="28"/>
          <w:szCs w:val="28"/>
        </w:rPr>
        <w:t>Surya Partap Singh</w:t>
      </w:r>
    </w:p>
    <w:p w14:paraId="04D3BFD5" w14:textId="750DECCE" w:rsidR="009A1FE5" w:rsidRPr="00943465" w:rsidRDefault="76FA43BC" w:rsidP="00AC1F0B">
      <w:pPr>
        <w:jc w:val="center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      US Work Authorization: H1-B (with I-140 approved)</w:t>
      </w:r>
    </w:p>
    <w:p w14:paraId="3AC74CF6" w14:textId="09D44389" w:rsidR="0077112C" w:rsidRPr="00943465" w:rsidRDefault="76FA43BC" w:rsidP="006779B6">
      <w:pPr>
        <w:jc w:val="center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        Irvine, California USA</w:t>
      </w:r>
    </w:p>
    <w:p w14:paraId="0AE05289" w14:textId="05CBE73A" w:rsidR="00B46806" w:rsidRPr="00943465" w:rsidRDefault="00233DA2" w:rsidP="00AC1F0B">
      <w:pPr>
        <w:jc w:val="center"/>
        <w:rPr>
          <w:rFonts w:cs="Arial"/>
          <w:b w:val="0"/>
        </w:rPr>
      </w:pPr>
      <w:r w:rsidRPr="00943465">
        <w:rPr>
          <w:rFonts w:cs="Arial"/>
          <w:b w:val="0"/>
        </w:rPr>
        <w:t xml:space="preserve">    </w:t>
      </w:r>
      <w:r w:rsidR="00DD687B" w:rsidRPr="00943465">
        <w:rPr>
          <w:rFonts w:cs="Arial"/>
          <w:b w:val="0"/>
        </w:rPr>
        <w:t xml:space="preserve">  </w:t>
      </w:r>
      <w:r w:rsidR="00337580" w:rsidRPr="00943465">
        <w:rPr>
          <w:rFonts w:cs="Arial"/>
          <w:b w:val="0"/>
        </w:rPr>
        <w:t xml:space="preserve">  </w:t>
      </w:r>
      <w:r w:rsidRPr="00943465">
        <w:rPr>
          <w:rFonts w:cs="Arial"/>
          <w:b w:val="0"/>
        </w:rPr>
        <w:t xml:space="preserve"> </w:t>
      </w:r>
      <w:r w:rsidR="001E5A42" w:rsidRPr="00943465">
        <w:rPr>
          <w:rFonts w:cs="Arial"/>
          <w:b w:val="0"/>
        </w:rPr>
        <w:t>M: +1 (</w:t>
      </w:r>
      <w:r w:rsidR="00FA26C3" w:rsidRPr="00943465">
        <w:rPr>
          <w:rFonts w:cs="Arial"/>
          <w:b w:val="0"/>
        </w:rPr>
        <w:t>949</w:t>
      </w:r>
      <w:r w:rsidR="001E5A42" w:rsidRPr="00943465">
        <w:rPr>
          <w:rFonts w:cs="Arial"/>
          <w:b w:val="0"/>
        </w:rPr>
        <w:t xml:space="preserve">) </w:t>
      </w:r>
      <w:r w:rsidR="00B46806" w:rsidRPr="00943465">
        <w:rPr>
          <w:rFonts w:cs="Arial"/>
          <w:b w:val="0"/>
        </w:rPr>
        <w:t>6</w:t>
      </w:r>
      <w:r w:rsidR="00FA26C3" w:rsidRPr="00943465">
        <w:rPr>
          <w:rFonts w:cs="Arial"/>
          <w:b w:val="0"/>
        </w:rPr>
        <w:t>17</w:t>
      </w:r>
      <w:r w:rsidR="00B46806" w:rsidRPr="00943465">
        <w:rPr>
          <w:rFonts w:cs="Arial"/>
          <w:b w:val="0"/>
        </w:rPr>
        <w:t>-</w:t>
      </w:r>
      <w:r w:rsidR="00FA26C3" w:rsidRPr="00943465">
        <w:rPr>
          <w:rFonts w:cs="Arial"/>
          <w:b w:val="0"/>
        </w:rPr>
        <w:t>4866</w:t>
      </w:r>
      <w:r w:rsidR="00B46806" w:rsidRPr="00943465">
        <w:rPr>
          <w:rFonts w:cs="Arial"/>
          <w:b w:val="0"/>
        </w:rPr>
        <w:t xml:space="preserve"> E: </w:t>
      </w:r>
      <w:hyperlink r:id="rId8" w:history="1">
        <w:r w:rsidR="00A14E83" w:rsidRPr="00943465">
          <w:rPr>
            <w:rStyle w:val="Hyperlink"/>
            <w:rFonts w:cs="Arial"/>
            <w:b w:val="0"/>
            <w:color w:val="auto"/>
          </w:rPr>
          <w:t>surya.psingh@yahoo.com</w:t>
        </w:r>
      </w:hyperlink>
    </w:p>
    <w:p w14:paraId="5ACB0B17" w14:textId="77777777" w:rsidR="00D6192C" w:rsidRPr="00943465" w:rsidRDefault="00DA14E2" w:rsidP="00D10407">
      <w:pPr>
        <w:jc w:val="both"/>
        <w:rPr>
          <w:rFonts w:cs="Arial"/>
          <w:b w:val="0"/>
        </w:rPr>
      </w:pPr>
      <w:r w:rsidRPr="00943465">
        <w:rPr>
          <w:rFonts w:cs="Arial"/>
          <w:b w:val="0"/>
          <w:noProof/>
        </w:rPr>
        <mc:AlternateContent>
          <mc:Choice Requires="wps">
            <w:drawing>
              <wp:anchor distT="4294967293" distB="4294967293" distL="114300" distR="114300" simplePos="0" relativeHeight="251657728" behindDoc="0" locked="0" layoutInCell="1" allowOverlap="1" wp14:anchorId="1C7AB911" wp14:editId="2B1A7F38">
                <wp:simplePos x="0" y="0"/>
                <wp:positionH relativeFrom="column">
                  <wp:posOffset>-47625</wp:posOffset>
                </wp:positionH>
                <wp:positionV relativeFrom="paragraph">
                  <wp:posOffset>85724</wp:posOffset>
                </wp:positionV>
                <wp:extent cx="6953250" cy="0"/>
                <wp:effectExtent l="0" t="12700" r="635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532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2F548AEB">
              <v:shapetype id="_x0000_t32" coordsize="21600,21600" o:oned="t" filled="f" o:spt="32" path="m,l21600,21600e" w14:anchorId="5403B800">
                <v:path fillok="f" arrowok="t" o:connecttype="none"/>
                <o:lock v:ext="edit" shapetype="t"/>
              </v:shapetype>
              <v:shape id="AutoShape 2" style="position:absolute;margin-left:-3.75pt;margin-top:6.75pt;width:547.5pt;height:0;z-index:251657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spid="_x0000_s1026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">
                <o:lock v:ext="edit" shapetype="f"/>
              </v:shape>
            </w:pict>
          </mc:Fallback>
        </mc:AlternateContent>
      </w:r>
    </w:p>
    <w:p w14:paraId="3A754979" w14:textId="77777777" w:rsidR="006F4381" w:rsidRPr="00943465" w:rsidRDefault="006F4381" w:rsidP="00D10407">
      <w:pPr>
        <w:jc w:val="both"/>
        <w:rPr>
          <w:rFonts w:cs="Arial"/>
        </w:rPr>
      </w:pPr>
    </w:p>
    <w:p w14:paraId="11E82FC1" w14:textId="16238CCF" w:rsidR="00943465" w:rsidRPr="00943465" w:rsidRDefault="00943465" w:rsidP="00E46116">
      <w:p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.NET Senior Software Developer with over 1</w:t>
      </w:r>
      <w:r w:rsidR="00033C8D">
        <w:rPr>
          <w:rFonts w:cs="Arial"/>
          <w:b w:val="0"/>
        </w:rPr>
        <w:t>1</w:t>
      </w:r>
      <w:r w:rsidRPr="00943465">
        <w:rPr>
          <w:rFonts w:cs="Arial"/>
          <w:b w:val="0"/>
        </w:rPr>
        <w:t xml:space="preserve"> years of hands-on experience building enterprise-grade applications using C#, </w:t>
      </w:r>
      <w:r w:rsidR="00033C8D">
        <w:rPr>
          <w:rFonts w:cs="Arial"/>
          <w:b w:val="0"/>
        </w:rPr>
        <w:t>ASP.NET</w:t>
      </w:r>
      <w:r w:rsidRPr="00943465">
        <w:rPr>
          <w:rFonts w:cs="Arial"/>
          <w:b w:val="0"/>
        </w:rPr>
        <w:t xml:space="preserve">, .NET Core, Web API, Azure Cloud, and N-Tier architectures. Holds a </w:t>
      </w:r>
      <w:proofErr w:type="gramStart"/>
      <w:r w:rsidRPr="00943465">
        <w:rPr>
          <w:rFonts w:cs="Arial"/>
          <w:b w:val="0"/>
        </w:rPr>
        <w:t>Master’s degree in Computer Applications</w:t>
      </w:r>
      <w:proofErr w:type="gramEnd"/>
      <w:r w:rsidRPr="00943465">
        <w:rPr>
          <w:rFonts w:cs="Arial"/>
          <w:b w:val="0"/>
        </w:rPr>
        <w:t xml:space="preserve"> with a proven track record of delivering solutions for global clients across the USA and UK.</w:t>
      </w:r>
    </w:p>
    <w:p w14:paraId="73C10538" w14:textId="635368CB" w:rsidR="003D0EBF" w:rsidRPr="00943465" w:rsidRDefault="0029370D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Has contributed to renowned IT organizations including </w:t>
      </w:r>
      <w:r w:rsidR="003D0EBF" w:rsidRPr="00943465">
        <w:rPr>
          <w:rFonts w:cs="Arial"/>
          <w:b w:val="0"/>
        </w:rPr>
        <w:t>Tata Consultancy Services (TCS), HCL Technologies, NIIT Technologies, Collabera Inc., Randstad Technologies USA, and SEW</w:t>
      </w:r>
      <w:r w:rsidR="00197B02" w:rsidRPr="00943465">
        <w:rPr>
          <w:rFonts w:cs="Arial"/>
          <w:b w:val="0"/>
        </w:rPr>
        <w:t xml:space="preserve"> USA.</w:t>
      </w:r>
    </w:p>
    <w:p w14:paraId="4EF22117" w14:textId="77777777" w:rsidR="003D0EBF" w:rsidRPr="00943465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Broad domain expertise spanning BFSI, Insurance, Travel, Hi-Tech, Retail, Utilities, and Healthcare.</w:t>
      </w:r>
    </w:p>
    <w:p w14:paraId="39EC50FD" w14:textId="17D869E8" w:rsidR="003D0EBF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Successfully held diverse roles including </w:t>
      </w:r>
      <w:r w:rsidR="00033C8D">
        <w:rPr>
          <w:rFonts w:cs="Arial"/>
          <w:b w:val="0"/>
        </w:rPr>
        <w:t xml:space="preserve">Software </w:t>
      </w:r>
      <w:r w:rsidRPr="00943465">
        <w:rPr>
          <w:rFonts w:cs="Arial"/>
          <w:b w:val="0"/>
        </w:rPr>
        <w:t>Developer, Senior Developer, Technical Lead, Project Lead,</w:t>
      </w:r>
    </w:p>
    <w:p w14:paraId="712F4DA4" w14:textId="77777777" w:rsidR="00033C8D" w:rsidRPr="00943465" w:rsidRDefault="00033C8D" w:rsidP="00033C8D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Experienced in designing and developing Microservices-based architectures following Domain-Driven Design (DDD) principles, with a strong foundation in Object-Oriented Analysis and Design (OOAD) and UML.</w:t>
      </w:r>
    </w:p>
    <w:p w14:paraId="2CEBE7FB" w14:textId="5B681B82" w:rsidR="00033C8D" w:rsidRDefault="00033C8D" w:rsidP="001621CC">
      <w:pPr>
        <w:numPr>
          <w:ilvl w:val="0"/>
          <w:numId w:val="29"/>
        </w:numPr>
        <w:jc w:val="both"/>
        <w:rPr>
          <w:rFonts w:cs="Arial"/>
          <w:b w:val="0"/>
        </w:rPr>
      </w:pPr>
      <w:r w:rsidRPr="00033C8D">
        <w:rPr>
          <w:rFonts w:cs="Arial"/>
          <w:b w:val="0"/>
        </w:rPr>
        <w:t>Skilled in requirement analysis, solution design, and application architecture, applying SOLID principles and design patterns including Creational (Singleton, Factory, Abstract Factory), Structural (Adapter, Decorator), and Behavioral (Strategy, Observer).</w:t>
      </w:r>
    </w:p>
    <w:p w14:paraId="732FD794" w14:textId="24458E1A" w:rsidR="00033C8D" w:rsidRPr="00033C8D" w:rsidRDefault="00033C8D" w:rsidP="001621CC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Hands-on experience utilizing AI-powered coding tools such as Cursor and Claude</w:t>
      </w:r>
      <w:r w:rsidR="00B63972">
        <w:rPr>
          <w:rFonts w:cs="Arial"/>
          <w:b w:val="0"/>
        </w:rPr>
        <w:t xml:space="preserve"> </w:t>
      </w:r>
      <w:proofErr w:type="spellStart"/>
      <w:proofErr w:type="gramStart"/>
      <w:r w:rsidR="00B63972">
        <w:rPr>
          <w:rFonts w:cs="Arial"/>
          <w:b w:val="0"/>
        </w:rPr>
        <w:t>code</w:t>
      </w:r>
      <w:r w:rsidR="00C139E5">
        <w:rPr>
          <w:rFonts w:cs="Arial"/>
          <w:b w:val="0"/>
        </w:rPr>
        <w:t>,MCP</w:t>
      </w:r>
      <w:proofErr w:type="spellEnd"/>
      <w:proofErr w:type="gramEnd"/>
      <w:r w:rsidR="00C139E5">
        <w:rPr>
          <w:rFonts w:cs="Arial"/>
          <w:b w:val="0"/>
        </w:rPr>
        <w:t xml:space="preserve"> Server etc.</w:t>
      </w:r>
    </w:p>
    <w:p w14:paraId="2E4406A6" w14:textId="3BAC1989" w:rsidR="003D0EBF" w:rsidRPr="00033C8D" w:rsidRDefault="003D0EBF" w:rsidP="00DB642F">
      <w:pPr>
        <w:numPr>
          <w:ilvl w:val="0"/>
          <w:numId w:val="29"/>
        </w:numPr>
        <w:jc w:val="both"/>
        <w:rPr>
          <w:rFonts w:cs="Arial"/>
          <w:b w:val="0"/>
        </w:rPr>
      </w:pPr>
      <w:r w:rsidRPr="00033C8D">
        <w:rPr>
          <w:rFonts w:cs="Arial"/>
          <w:b w:val="0"/>
        </w:rPr>
        <w:t xml:space="preserve">Spearheaded </w:t>
      </w:r>
      <w:proofErr w:type="spellStart"/>
      <w:r w:rsidRPr="00033C8D">
        <w:rPr>
          <w:rFonts w:cs="Arial"/>
          <w:b w:val="0"/>
        </w:rPr>
        <w:t>DataDog</w:t>
      </w:r>
      <w:proofErr w:type="spellEnd"/>
      <w:r w:rsidRPr="00033C8D">
        <w:rPr>
          <w:rFonts w:cs="Arial"/>
          <w:b w:val="0"/>
        </w:rPr>
        <w:t xml:space="preserve"> observability implementation, significantly </w:t>
      </w:r>
      <w:proofErr w:type="gramStart"/>
      <w:r w:rsidRPr="00033C8D">
        <w:rPr>
          <w:rFonts w:cs="Arial"/>
          <w:b w:val="0"/>
        </w:rPr>
        <w:t>enhancing</w:t>
      </w:r>
      <w:proofErr w:type="gramEnd"/>
      <w:r w:rsidRPr="00033C8D">
        <w:rPr>
          <w:rFonts w:cs="Arial"/>
          <w:b w:val="0"/>
        </w:rPr>
        <w:t xml:space="preserve"> monitoring, alerting, and incident diagnostics across </w:t>
      </w:r>
      <w:proofErr w:type="spellStart"/>
      <w:proofErr w:type="gramStart"/>
      <w:r w:rsidRPr="00033C8D">
        <w:rPr>
          <w:rFonts w:cs="Arial"/>
          <w:b w:val="0"/>
        </w:rPr>
        <w:t>platforms.</w:t>
      </w:r>
      <w:r w:rsidR="0029370D" w:rsidRPr="00033C8D">
        <w:rPr>
          <w:rFonts w:cs="Arial"/>
          <w:b w:val="0"/>
        </w:rPr>
        <w:t>.</w:t>
      </w:r>
      <w:proofErr w:type="gramEnd"/>
      <w:r w:rsidR="00B72FF5">
        <w:rPr>
          <w:rFonts w:cs="Arial"/>
          <w:b w:val="0"/>
        </w:rPr>
        <w:t>Developed</w:t>
      </w:r>
      <w:proofErr w:type="spellEnd"/>
      <w:r w:rsidR="00B72FF5">
        <w:rPr>
          <w:rFonts w:cs="Arial"/>
          <w:b w:val="0"/>
        </w:rPr>
        <w:t xml:space="preserve"> </w:t>
      </w:r>
      <w:proofErr w:type="spellStart"/>
      <w:r w:rsidR="00B72FF5">
        <w:rPr>
          <w:rFonts w:cs="Arial"/>
          <w:b w:val="0"/>
        </w:rPr>
        <w:t>NugetPackage</w:t>
      </w:r>
      <w:proofErr w:type="spellEnd"/>
      <w:r w:rsidR="00B72FF5">
        <w:rPr>
          <w:rFonts w:cs="Arial"/>
          <w:b w:val="0"/>
        </w:rPr>
        <w:t xml:space="preserve"> for Datadog integration across applications</w:t>
      </w:r>
    </w:p>
    <w:p w14:paraId="02BFE4A0" w14:textId="44D8A0D3" w:rsidR="003D0EBF" w:rsidRPr="00943465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Solid command of SQL Server, including design and optimization of stored procedures using various </w:t>
      </w:r>
      <w:proofErr w:type="gramStart"/>
      <w:r w:rsidR="00427DC5">
        <w:rPr>
          <w:rFonts w:cs="Arial"/>
          <w:b w:val="0"/>
        </w:rPr>
        <w:t xml:space="preserve">JOINS </w:t>
      </w:r>
      <w:r w:rsidRPr="00943465">
        <w:rPr>
          <w:rFonts w:cs="Arial"/>
          <w:b w:val="0"/>
        </w:rPr>
        <w:t xml:space="preserve"> strategies</w:t>
      </w:r>
      <w:proofErr w:type="gramEnd"/>
      <w:r w:rsidRPr="00943465">
        <w:rPr>
          <w:rFonts w:cs="Arial"/>
          <w:b w:val="0"/>
        </w:rPr>
        <w:t xml:space="preserve"> </w:t>
      </w:r>
      <w:r w:rsidR="00427DC5">
        <w:rPr>
          <w:rFonts w:cs="Arial"/>
          <w:b w:val="0"/>
        </w:rPr>
        <w:t xml:space="preserve">Views, </w:t>
      </w:r>
      <w:r w:rsidRPr="00943465">
        <w:rPr>
          <w:rFonts w:cs="Arial"/>
          <w:b w:val="0"/>
        </w:rPr>
        <w:t>and triggers.</w:t>
      </w:r>
    </w:p>
    <w:p w14:paraId="16B28B32" w14:textId="77777777" w:rsidR="003D0EBF" w:rsidRPr="00943465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Proficient in front-end technologies including HTML, JavaScript, jQuery, and CSS.</w:t>
      </w:r>
    </w:p>
    <w:p w14:paraId="7072A5DB" w14:textId="77777777" w:rsidR="003D0EBF" w:rsidRPr="00943465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Strong problem-solving ability combined with excellent organizational, written, and verbal communication skills.</w:t>
      </w:r>
    </w:p>
    <w:p w14:paraId="7AD87073" w14:textId="1979E506" w:rsidR="00EE5717" w:rsidRDefault="003D0EBF" w:rsidP="00E46116">
      <w:pPr>
        <w:numPr>
          <w:ilvl w:val="0"/>
          <w:numId w:val="29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Experienced in Agile-based software product development and technical support.</w:t>
      </w:r>
    </w:p>
    <w:p w14:paraId="600AD650" w14:textId="350ED860" w:rsidR="00943465" w:rsidRPr="00943465" w:rsidRDefault="00000000" w:rsidP="00E46116">
      <w:pPr>
        <w:jc w:val="both"/>
        <w:rPr>
          <w:rFonts w:cs="Arial"/>
          <w:b w:val="0"/>
        </w:rPr>
      </w:pPr>
      <w:r>
        <w:rPr>
          <w:b w:val="0"/>
          <w:bCs w:val="0"/>
        </w:rPr>
        <w:pict w14:anchorId="1ACC9222">
          <v:rect id="_x0000_i1026" style="width:0;height:1.5pt" o:hralign="center" o:hrstd="t" o:hr="t" fillcolor="#a0a0a0" stroked="f"/>
        </w:pict>
      </w:r>
    </w:p>
    <w:p w14:paraId="409A3EFF" w14:textId="4C200978" w:rsidR="00EE5717" w:rsidRPr="00943465" w:rsidRDefault="00EE5717" w:rsidP="00E46116">
      <w:pPr>
        <w:jc w:val="both"/>
        <w:rPr>
          <w:rFonts w:cs="Arial"/>
        </w:rPr>
      </w:pPr>
      <w:r w:rsidRPr="00943465">
        <w:rPr>
          <w:rFonts w:cs="Arial"/>
        </w:rPr>
        <w:t xml:space="preserve">Certifications: </w:t>
      </w:r>
    </w:p>
    <w:p w14:paraId="3E2E5AFB" w14:textId="46CA890E" w:rsidR="00EE5717" w:rsidRPr="00943465" w:rsidRDefault="00EE5717" w:rsidP="00E46116">
      <w:pPr>
        <w:numPr>
          <w:ilvl w:val="0"/>
          <w:numId w:val="18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Microsoft Certified Microsoft Azure Developer Associate.</w:t>
      </w:r>
    </w:p>
    <w:p w14:paraId="72EACD9F" w14:textId="052B984B" w:rsidR="00E477CD" w:rsidRPr="00943465" w:rsidRDefault="00EE5717" w:rsidP="00E46116">
      <w:pPr>
        <w:numPr>
          <w:ilvl w:val="0"/>
          <w:numId w:val="18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Microsoft Certified Microsoft Azure Solutions Architect Expert.</w:t>
      </w:r>
    </w:p>
    <w:p w14:paraId="7326B631" w14:textId="6B079089" w:rsidR="00DE1554" w:rsidRDefault="007065C6" w:rsidP="00E46116">
      <w:pPr>
        <w:numPr>
          <w:ilvl w:val="0"/>
          <w:numId w:val="18"/>
        </w:numPr>
        <w:jc w:val="both"/>
        <w:rPr>
          <w:rFonts w:cs="Arial"/>
          <w:b w:val="0"/>
        </w:rPr>
      </w:pPr>
      <w:r w:rsidRPr="00943465">
        <w:rPr>
          <w:rFonts w:cs="Arial"/>
          <w:b w:val="0"/>
          <w:bCs w:val="0"/>
        </w:rPr>
        <w:t>TOGAF Standard 9.2 Certified.</w:t>
      </w:r>
    </w:p>
    <w:p w14:paraId="2D963EEA" w14:textId="02680608" w:rsidR="00943465" w:rsidRPr="00943465" w:rsidRDefault="00000000" w:rsidP="00E46116">
      <w:pPr>
        <w:jc w:val="both"/>
        <w:rPr>
          <w:rFonts w:cs="Arial"/>
          <w:b w:val="0"/>
        </w:rPr>
      </w:pPr>
      <w:r>
        <w:rPr>
          <w:b w:val="0"/>
          <w:bCs w:val="0"/>
        </w:rPr>
        <w:pict w14:anchorId="4BD340C1">
          <v:rect id="_x0000_i1027" style="width:0;height:1.5pt" o:hralign="center" o:hrstd="t" o:hr="t" fillcolor="#a0a0a0" stroked="f"/>
        </w:pict>
      </w:r>
    </w:p>
    <w:p w14:paraId="73C106AF" w14:textId="77777777" w:rsidR="00763472" w:rsidRPr="00943465" w:rsidRDefault="00763472" w:rsidP="00E46116">
      <w:pPr>
        <w:jc w:val="both"/>
        <w:rPr>
          <w:rFonts w:cs="Arial"/>
        </w:rPr>
      </w:pPr>
      <w:bookmarkStart w:id="0" w:name="_Hlk64444597"/>
      <w:r w:rsidRPr="00943465">
        <w:rPr>
          <w:rFonts w:cs="Arial"/>
        </w:rPr>
        <w:t xml:space="preserve">Technical Skills: </w:t>
      </w:r>
    </w:p>
    <w:p w14:paraId="4F2A5F9C" w14:textId="7825F061" w:rsidR="00763472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Languages:</w:t>
      </w:r>
      <w:r w:rsidR="00327247" w:rsidRPr="00943465">
        <w:tab/>
      </w:r>
      <w:r w:rsidR="00327247" w:rsidRPr="00943465">
        <w:tab/>
      </w:r>
      <w:r w:rsidRPr="00943465">
        <w:rPr>
          <w:rFonts w:cs="Arial"/>
          <w:b w:val="0"/>
          <w:bCs w:val="0"/>
        </w:rPr>
        <w:t xml:space="preserve">C#, </w:t>
      </w:r>
      <w:proofErr w:type="gramStart"/>
      <w:r w:rsidR="008E56E8" w:rsidRPr="00943465">
        <w:rPr>
          <w:rFonts w:cs="Arial"/>
          <w:b w:val="0"/>
          <w:bCs w:val="0"/>
        </w:rPr>
        <w:t xml:space="preserve">Python </w:t>
      </w:r>
      <w:r w:rsidR="008E56E8">
        <w:rPr>
          <w:rFonts w:cs="Arial"/>
          <w:b w:val="0"/>
          <w:bCs w:val="0"/>
        </w:rPr>
        <w:t>,</w:t>
      </w:r>
      <w:proofErr w:type="gramEnd"/>
      <w:r w:rsidR="008E56E8" w:rsidRPr="008E56E8">
        <w:rPr>
          <w:rFonts w:cs="Arial"/>
          <w:b w:val="0"/>
          <w:bCs w:val="0"/>
        </w:rPr>
        <w:t xml:space="preserve"> </w:t>
      </w:r>
      <w:r w:rsidR="008E56E8" w:rsidRPr="00943465">
        <w:rPr>
          <w:rFonts w:cs="Arial"/>
          <w:b w:val="0"/>
          <w:bCs w:val="0"/>
        </w:rPr>
        <w:t>JavaScript, HTML5</w:t>
      </w:r>
      <w:r w:rsidR="008E56E8">
        <w:rPr>
          <w:rFonts w:cs="Arial"/>
          <w:b w:val="0"/>
          <w:bCs w:val="0"/>
        </w:rPr>
        <w:t>, Vue</w:t>
      </w:r>
      <w:r w:rsidR="00080195">
        <w:rPr>
          <w:rFonts w:cs="Arial"/>
          <w:b w:val="0"/>
          <w:bCs w:val="0"/>
        </w:rPr>
        <w:t>2</w:t>
      </w:r>
      <w:proofErr w:type="gramStart"/>
      <w:r w:rsidR="008E56E8">
        <w:rPr>
          <w:rFonts w:cs="Arial"/>
          <w:b w:val="0"/>
          <w:bCs w:val="0"/>
        </w:rPr>
        <w:t>,</w:t>
      </w:r>
      <w:r w:rsidR="008E56E8" w:rsidRPr="008E56E8">
        <w:rPr>
          <w:rFonts w:cs="Arial"/>
          <w:b w:val="0"/>
          <w:bCs w:val="0"/>
        </w:rPr>
        <w:t xml:space="preserve"> </w:t>
      </w:r>
      <w:r w:rsidR="008E56E8" w:rsidRPr="00943465">
        <w:rPr>
          <w:rFonts w:cs="Arial"/>
          <w:b w:val="0"/>
          <w:bCs w:val="0"/>
        </w:rPr>
        <w:t>,</w:t>
      </w:r>
      <w:proofErr w:type="gramEnd"/>
      <w:r w:rsidR="008E56E8" w:rsidRPr="00943465">
        <w:rPr>
          <w:rFonts w:cs="Arial"/>
          <w:b w:val="0"/>
          <w:bCs w:val="0"/>
        </w:rPr>
        <w:t xml:space="preserve"> Angular, </w:t>
      </w:r>
      <w:proofErr w:type="spellStart"/>
      <w:proofErr w:type="gramStart"/>
      <w:r w:rsidR="008E56E8" w:rsidRPr="00943465">
        <w:rPr>
          <w:rFonts w:cs="Arial"/>
          <w:b w:val="0"/>
          <w:bCs w:val="0"/>
        </w:rPr>
        <w:t>ReactJs</w:t>
      </w:r>
      <w:proofErr w:type="spellEnd"/>
      <w:r w:rsidR="008E56E8" w:rsidRPr="00943465">
        <w:rPr>
          <w:rFonts w:cs="Arial"/>
          <w:b w:val="0"/>
          <w:bCs w:val="0"/>
        </w:rPr>
        <w:t xml:space="preserve"> ,</w:t>
      </w:r>
      <w:r w:rsidRPr="00943465">
        <w:rPr>
          <w:rFonts w:cs="Arial"/>
          <w:b w:val="0"/>
          <w:bCs w:val="0"/>
        </w:rPr>
        <w:t>VB.Net</w:t>
      </w:r>
      <w:proofErr w:type="gramEnd"/>
      <w:r w:rsidRPr="00943465">
        <w:rPr>
          <w:rFonts w:cs="Arial"/>
          <w:b w:val="0"/>
          <w:bCs w:val="0"/>
        </w:rPr>
        <w:t xml:space="preserve">, UML, C, </w:t>
      </w:r>
      <w:proofErr w:type="gramStart"/>
      <w:r w:rsidRPr="00943465">
        <w:rPr>
          <w:rFonts w:cs="Arial"/>
          <w:b w:val="0"/>
          <w:bCs w:val="0"/>
        </w:rPr>
        <w:t>C++,  etc.</w:t>
      </w:r>
      <w:proofErr w:type="gramEnd"/>
    </w:p>
    <w:p w14:paraId="5BA4F070" w14:textId="77777777" w:rsidR="00B710FC" w:rsidRDefault="00197B02" w:rsidP="00B710FC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Artificial Intelligence (AI): </w:t>
      </w:r>
      <w:bookmarkEnd w:id="0"/>
      <w:r w:rsidR="00B710FC" w:rsidRPr="00B710FC">
        <w:rPr>
          <w:rFonts w:cs="Arial"/>
          <w:b w:val="0"/>
          <w:bCs w:val="0"/>
        </w:rPr>
        <w:t xml:space="preserve">Microsoft Foundry (Azure AI Foundry), Azure AI Services (Vision, Language, Speech, </w:t>
      </w:r>
    </w:p>
    <w:p w14:paraId="04530803" w14:textId="77777777" w:rsidR="00B710FC" w:rsidRDefault="00B710FC" w:rsidP="00B710FC">
      <w:pPr>
        <w:ind w:left="2880"/>
        <w:jc w:val="both"/>
        <w:rPr>
          <w:rFonts w:cs="Arial"/>
          <w:b w:val="0"/>
          <w:bCs w:val="0"/>
        </w:rPr>
      </w:pPr>
      <w:r w:rsidRPr="00B710FC">
        <w:rPr>
          <w:rFonts w:cs="Arial"/>
          <w:b w:val="0"/>
          <w:bCs w:val="0"/>
        </w:rPr>
        <w:t xml:space="preserve">Decision APIs), Azure OpenAI Service, Azure Cognitive Search, Azure Bot Service, Knowledge Mining, Responsible AI, Semantic Kernel, </w:t>
      </w:r>
      <w:proofErr w:type="spellStart"/>
      <w:r w:rsidRPr="00B710FC">
        <w:rPr>
          <w:rFonts w:cs="Arial"/>
          <w:b w:val="0"/>
          <w:bCs w:val="0"/>
        </w:rPr>
        <w:t>Langchain</w:t>
      </w:r>
      <w:proofErr w:type="spellEnd"/>
      <w:r w:rsidRPr="00B710FC">
        <w:rPr>
          <w:rFonts w:cs="Arial"/>
          <w:b w:val="0"/>
          <w:bCs w:val="0"/>
        </w:rPr>
        <w:t>, Claude Code, Cursor IDE, GitHub Copilot, VS Code AI Extensions, Model Context Protocol (MCP), Agents.md, AI-Assisted Development Workflows, Prompt Engineering, LLM Integration, RAG (Retrieval-Augmented Generation)</w:t>
      </w:r>
    </w:p>
    <w:p w14:paraId="1A10746A" w14:textId="77777777" w:rsidR="00B710FC" w:rsidRDefault="76FA43BC" w:rsidP="00B710FC">
      <w:pPr>
        <w:ind w:firstLine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Tools/Technologies</w:t>
      </w:r>
      <w:proofErr w:type="gramStart"/>
      <w:r w:rsidRPr="00943465">
        <w:rPr>
          <w:rFonts w:cs="Arial"/>
          <w:b w:val="0"/>
          <w:bCs w:val="0"/>
        </w:rPr>
        <w:t xml:space="preserve">: </w:t>
      </w:r>
      <w:r w:rsidR="000D0F32" w:rsidRPr="00943465">
        <w:tab/>
      </w:r>
      <w:r w:rsidR="00033C8D">
        <w:rPr>
          <w:rFonts w:cs="Arial"/>
          <w:b w:val="0"/>
          <w:bCs w:val="0"/>
        </w:rPr>
        <w:t>ASP.NET</w:t>
      </w:r>
      <w:proofErr w:type="gramEnd"/>
      <w:r w:rsidRPr="00943465">
        <w:rPr>
          <w:rFonts w:cs="Arial"/>
          <w:b w:val="0"/>
          <w:bCs w:val="0"/>
        </w:rPr>
        <w:t xml:space="preserve">, ASP. Net MVC, .NET Core, .NET Framework 4.5, </w:t>
      </w:r>
      <w:r w:rsidR="00033C8D">
        <w:rPr>
          <w:rFonts w:cs="Arial"/>
          <w:b w:val="0"/>
          <w:bCs w:val="0"/>
        </w:rPr>
        <w:t>ASP.NET</w:t>
      </w:r>
      <w:r w:rsidRPr="00943465">
        <w:rPr>
          <w:rFonts w:cs="Arial"/>
          <w:b w:val="0"/>
          <w:bCs w:val="0"/>
        </w:rPr>
        <w:t xml:space="preserve"> Core, WCF, AJAX, </w:t>
      </w:r>
    </w:p>
    <w:p w14:paraId="27A2BD37" w14:textId="71425DAC" w:rsidR="00763472" w:rsidRPr="00943465" w:rsidRDefault="76FA43BC" w:rsidP="00B710FC">
      <w:pPr>
        <w:ind w:left="28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jQuery, Web API, </w:t>
      </w:r>
      <w:proofErr w:type="spellStart"/>
      <w:r w:rsidRPr="00943465">
        <w:rPr>
          <w:rFonts w:cs="Arial"/>
          <w:b w:val="0"/>
          <w:bCs w:val="0"/>
        </w:rPr>
        <w:t>Moq</w:t>
      </w:r>
      <w:proofErr w:type="spellEnd"/>
      <w:r w:rsidRPr="00943465">
        <w:rPr>
          <w:rFonts w:cs="Arial"/>
          <w:b w:val="0"/>
          <w:bCs w:val="0"/>
        </w:rPr>
        <w:t xml:space="preserve">, CSS, Bootstrap, JSON, Entity Framework Core, </w:t>
      </w:r>
      <w:proofErr w:type="spellStart"/>
      <w:r w:rsidRPr="00943465">
        <w:rPr>
          <w:rFonts w:cs="Arial"/>
          <w:b w:val="0"/>
          <w:bCs w:val="0"/>
        </w:rPr>
        <w:t>FXCop</w:t>
      </w:r>
      <w:proofErr w:type="spellEnd"/>
      <w:r w:rsidRPr="00943465">
        <w:rPr>
          <w:rFonts w:cs="Arial"/>
          <w:b w:val="0"/>
          <w:bCs w:val="0"/>
        </w:rPr>
        <w:t>, ReSharper</w:t>
      </w:r>
      <w:proofErr w:type="gramStart"/>
      <w:r w:rsidRPr="00943465">
        <w:rPr>
          <w:rFonts w:cs="Arial"/>
          <w:b w:val="0"/>
          <w:bCs w:val="0"/>
        </w:rPr>
        <w:t>,</w:t>
      </w:r>
      <w:r w:rsidR="008115B1" w:rsidRPr="00943465">
        <w:rPr>
          <w:rFonts w:cs="Arial"/>
          <w:b w:val="0"/>
          <w:bCs w:val="0"/>
        </w:rPr>
        <w:t xml:space="preserve"> ,</w:t>
      </w:r>
      <w:proofErr w:type="gramEnd"/>
      <w:r w:rsidR="008115B1" w:rsidRPr="00943465">
        <w:rPr>
          <w:rFonts w:cs="Arial"/>
          <w:b w:val="0"/>
          <w:bCs w:val="0"/>
        </w:rPr>
        <w:t xml:space="preserve"> MCP, Artificial Intelligence (AI), </w:t>
      </w:r>
      <w:proofErr w:type="spellStart"/>
      <w:r w:rsidR="008115B1" w:rsidRPr="00943465">
        <w:rPr>
          <w:rFonts w:cs="Arial"/>
          <w:b w:val="0"/>
          <w:bCs w:val="0"/>
        </w:rPr>
        <w:t>DataDog</w:t>
      </w:r>
      <w:proofErr w:type="spellEnd"/>
      <w:r w:rsidR="008115B1" w:rsidRPr="00943465">
        <w:rPr>
          <w:rFonts w:cs="Arial"/>
          <w:b w:val="0"/>
          <w:bCs w:val="0"/>
        </w:rPr>
        <w:t>,</w:t>
      </w:r>
      <w:r w:rsidRPr="00943465">
        <w:rPr>
          <w:rFonts w:cs="Arial"/>
          <w:b w:val="0"/>
          <w:bCs w:val="0"/>
        </w:rPr>
        <w:t xml:space="preserve"> MS IIS, Oracle Co-</w:t>
      </w:r>
      <w:proofErr w:type="gramStart"/>
      <w:r w:rsidRPr="00943465">
        <w:rPr>
          <w:rFonts w:cs="Arial"/>
          <w:b w:val="0"/>
          <w:bCs w:val="0"/>
        </w:rPr>
        <w:t>Browsing</w:t>
      </w:r>
      <w:r w:rsidR="008115B1" w:rsidRPr="00943465">
        <w:rPr>
          <w:rFonts w:cs="Arial"/>
          <w:b w:val="0"/>
          <w:bCs w:val="0"/>
        </w:rPr>
        <w:t xml:space="preserve">, </w:t>
      </w:r>
      <w:r w:rsidRPr="00943465">
        <w:rPr>
          <w:rFonts w:cs="Arial"/>
          <w:b w:val="0"/>
          <w:bCs w:val="0"/>
        </w:rPr>
        <w:t xml:space="preserve"> etc.</w:t>
      </w:r>
      <w:proofErr w:type="gramEnd"/>
    </w:p>
    <w:p w14:paraId="29419CC8" w14:textId="77777777" w:rsidR="00763472" w:rsidRPr="00943465" w:rsidRDefault="00763472" w:rsidP="00E46116">
      <w:pPr>
        <w:ind w:left="2880" w:hanging="216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Databases</w:t>
      </w:r>
      <w:proofErr w:type="gramStart"/>
      <w:r w:rsidRPr="00943465">
        <w:rPr>
          <w:rFonts w:cs="Arial"/>
          <w:b w:val="0"/>
        </w:rPr>
        <w:t xml:space="preserve">: </w:t>
      </w:r>
      <w:r w:rsidRPr="00943465">
        <w:rPr>
          <w:rFonts w:cs="Arial"/>
          <w:b w:val="0"/>
        </w:rPr>
        <w:tab/>
        <w:t>SQL</w:t>
      </w:r>
      <w:proofErr w:type="gramEnd"/>
      <w:r w:rsidRPr="00943465">
        <w:rPr>
          <w:rFonts w:cs="Arial"/>
          <w:b w:val="0"/>
        </w:rPr>
        <w:t xml:space="preserve"> Server </w:t>
      </w:r>
      <w:r w:rsidR="004D4821" w:rsidRPr="00943465">
        <w:rPr>
          <w:rFonts w:cs="Arial"/>
          <w:b w:val="0"/>
        </w:rPr>
        <w:t>2016/</w:t>
      </w:r>
      <w:r w:rsidR="00516C46" w:rsidRPr="00943465">
        <w:rPr>
          <w:rFonts w:cs="Arial"/>
          <w:b w:val="0"/>
        </w:rPr>
        <w:t>2014</w:t>
      </w:r>
      <w:r w:rsidR="00EF1274" w:rsidRPr="00943465">
        <w:rPr>
          <w:rFonts w:cs="Arial"/>
          <w:b w:val="0"/>
        </w:rPr>
        <w:t>,</w:t>
      </w:r>
      <w:r w:rsidRPr="00943465">
        <w:rPr>
          <w:rFonts w:cs="Arial"/>
          <w:b w:val="0"/>
        </w:rPr>
        <w:t xml:space="preserve"> T-SQL,</w:t>
      </w:r>
      <w:r w:rsidR="00DC18D2" w:rsidRPr="00943465">
        <w:rPr>
          <w:rFonts w:cs="Arial"/>
          <w:b w:val="0"/>
        </w:rPr>
        <w:t xml:space="preserve"> </w:t>
      </w:r>
      <w:r w:rsidR="002F10BD" w:rsidRPr="00943465">
        <w:rPr>
          <w:rFonts w:cs="Arial"/>
          <w:b w:val="0"/>
        </w:rPr>
        <w:t>SSIS,</w:t>
      </w:r>
      <w:r w:rsidRPr="00943465">
        <w:rPr>
          <w:rFonts w:cs="Arial"/>
          <w:b w:val="0"/>
        </w:rPr>
        <w:t xml:space="preserve"> Oracle, </w:t>
      </w:r>
      <w:r w:rsidR="006F4381" w:rsidRPr="00943465">
        <w:rPr>
          <w:rFonts w:cs="Arial"/>
          <w:b w:val="0"/>
        </w:rPr>
        <w:t>Triggers and Stored Procedures.</w:t>
      </w:r>
    </w:p>
    <w:p w14:paraId="5528682A" w14:textId="6B4C8694" w:rsidR="00763472" w:rsidRPr="00943465" w:rsidRDefault="76FA43BC" w:rsidP="00E46116">
      <w:pPr>
        <w:ind w:left="2880" w:hanging="216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Reporting Tools</w:t>
      </w:r>
      <w:proofErr w:type="gramStart"/>
      <w:r w:rsidRPr="00943465">
        <w:rPr>
          <w:rFonts w:cs="Arial"/>
          <w:b w:val="0"/>
          <w:bCs w:val="0"/>
        </w:rPr>
        <w:t xml:space="preserve">: </w:t>
      </w:r>
      <w:r w:rsidR="00763472" w:rsidRPr="00943465">
        <w:tab/>
      </w:r>
      <w:r w:rsidRPr="00943465">
        <w:rPr>
          <w:rFonts w:cs="Arial"/>
          <w:b w:val="0"/>
          <w:bCs w:val="0"/>
        </w:rPr>
        <w:t>Crystal</w:t>
      </w:r>
      <w:proofErr w:type="gramEnd"/>
      <w:r w:rsidRPr="00943465">
        <w:rPr>
          <w:rFonts w:cs="Arial"/>
          <w:b w:val="0"/>
          <w:bCs w:val="0"/>
        </w:rPr>
        <w:t xml:space="preserve"> Reports, SIS, Reporting Services (SSRS). </w:t>
      </w:r>
    </w:p>
    <w:p w14:paraId="0A31065A" w14:textId="405CB400" w:rsidR="00763472" w:rsidRPr="00943465" w:rsidRDefault="76FA43BC" w:rsidP="00E46116">
      <w:pPr>
        <w:ind w:left="2880" w:hanging="216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Operating System</w:t>
      </w:r>
      <w:proofErr w:type="gramStart"/>
      <w:r w:rsidRPr="00943465">
        <w:rPr>
          <w:rFonts w:cs="Arial"/>
          <w:b w:val="0"/>
          <w:bCs w:val="0"/>
        </w:rPr>
        <w:t xml:space="preserve">: </w:t>
      </w:r>
      <w:r w:rsidR="00763472" w:rsidRPr="00943465">
        <w:tab/>
      </w:r>
      <w:r w:rsidRPr="00943465">
        <w:rPr>
          <w:rFonts w:cs="Arial"/>
          <w:b w:val="0"/>
          <w:bCs w:val="0"/>
        </w:rPr>
        <w:t>Windows</w:t>
      </w:r>
      <w:proofErr w:type="gramEnd"/>
      <w:r w:rsidRPr="00943465">
        <w:rPr>
          <w:rFonts w:cs="Arial"/>
          <w:b w:val="0"/>
          <w:bCs w:val="0"/>
        </w:rPr>
        <w:t>, Linux.</w:t>
      </w:r>
    </w:p>
    <w:p w14:paraId="15CD5E2D" w14:textId="092E8031" w:rsidR="00763472" w:rsidRPr="00943465" w:rsidRDefault="76FA43BC" w:rsidP="00E46116">
      <w:pPr>
        <w:ind w:left="2880" w:hanging="216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Concepts/Architecture: </w:t>
      </w:r>
      <w:r w:rsidR="00377CE8" w:rsidRPr="00943465">
        <w:tab/>
      </w:r>
      <w:r w:rsidRPr="00943465">
        <w:rPr>
          <w:rFonts w:cs="Arial"/>
          <w:b w:val="0"/>
          <w:bCs w:val="0"/>
        </w:rPr>
        <w:t>RDBMS, Client-Server, OWASP, Web-Security,</w:t>
      </w:r>
      <w:r w:rsidRPr="00943465">
        <w:rPr>
          <w:rStyle w:val="HTMLTypewriter"/>
          <w:rFonts w:ascii="Arial" w:hAnsi="Arial" w:cs="Arial"/>
          <w:b w:val="0"/>
          <w:bCs w:val="0"/>
        </w:rPr>
        <w:t xml:space="preserve"> Mutual authentication, PGP Encryption, PCI Compliance,</w:t>
      </w:r>
      <w:r w:rsidRPr="00943465">
        <w:rPr>
          <w:rFonts w:cs="Arial"/>
          <w:b w:val="0"/>
          <w:bCs w:val="0"/>
        </w:rPr>
        <w:t xml:space="preserve"> Single Page Application (SPA), Service Oriented Architecture (SOA), RESTful services, Microservices Architecture,</w:t>
      </w:r>
      <w:r w:rsidRPr="00943465">
        <w:rPr>
          <w:rStyle w:val="HTMLTypewriter"/>
          <w:rFonts w:ascii="Arial" w:hAnsi="Arial" w:cs="Arial"/>
          <w:b w:val="0"/>
          <w:bCs w:val="0"/>
        </w:rPr>
        <w:t xml:space="preserve"> </w:t>
      </w:r>
      <w:r w:rsidRPr="00943465">
        <w:rPr>
          <w:rFonts w:cs="Arial"/>
          <w:b w:val="0"/>
          <w:bCs w:val="0"/>
        </w:rPr>
        <w:t>Domain Driven Design (DDD), Repository Pattern,</w:t>
      </w:r>
      <w:r w:rsidR="00080195">
        <w:rPr>
          <w:rFonts w:cs="Arial"/>
          <w:b w:val="0"/>
          <w:bCs w:val="0"/>
        </w:rPr>
        <w:t xml:space="preserve"> CQRS, SAGA,</w:t>
      </w:r>
      <w:r w:rsidRPr="00943465">
        <w:rPr>
          <w:rFonts w:cs="Arial"/>
          <w:b w:val="0"/>
          <w:bCs w:val="0"/>
        </w:rPr>
        <w:t xml:space="preserve"> Mocking, Dependency Injection (DI) Artificial</w:t>
      </w:r>
      <w:r w:rsidRPr="00943465">
        <w:rPr>
          <w:rStyle w:val="HTMLTypewriter"/>
          <w:rFonts w:ascii="Arial" w:hAnsi="Arial" w:cs="Arial"/>
          <w:b w:val="0"/>
          <w:bCs w:val="0"/>
        </w:rPr>
        <w:t xml:space="preserve"> Intelligence (AI), Machine Learning, Azure Cloud etc.</w:t>
      </w:r>
    </w:p>
    <w:p w14:paraId="02A28FA9" w14:textId="77777777" w:rsidR="00763472" w:rsidRPr="00943465" w:rsidRDefault="00763472" w:rsidP="00E46116">
      <w:pPr>
        <w:ind w:left="72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Testing/Bug Reporting</w:t>
      </w:r>
      <w:proofErr w:type="gramStart"/>
      <w:r w:rsidRPr="00943465">
        <w:rPr>
          <w:rFonts w:cs="Arial"/>
          <w:b w:val="0"/>
        </w:rPr>
        <w:t xml:space="preserve">: </w:t>
      </w:r>
      <w:r w:rsidR="0043290A" w:rsidRPr="00943465">
        <w:rPr>
          <w:rFonts w:cs="Arial"/>
          <w:b w:val="0"/>
        </w:rPr>
        <w:t xml:space="preserve"> </w:t>
      </w:r>
      <w:r w:rsidRPr="00943465">
        <w:rPr>
          <w:rFonts w:cs="Arial"/>
          <w:b w:val="0"/>
        </w:rPr>
        <w:t>Bugzilla</w:t>
      </w:r>
      <w:proofErr w:type="gramEnd"/>
      <w:r w:rsidRPr="00943465">
        <w:rPr>
          <w:rFonts w:cs="Arial"/>
          <w:b w:val="0"/>
        </w:rPr>
        <w:t>, HP Quality Center,</w:t>
      </w:r>
    </w:p>
    <w:p w14:paraId="316DF96C" w14:textId="77777777" w:rsidR="00763472" w:rsidRPr="00943465" w:rsidRDefault="00763472" w:rsidP="00E46116">
      <w:pPr>
        <w:ind w:left="72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Source Control</w:t>
      </w:r>
      <w:r w:rsidR="00DC7516" w:rsidRPr="00943465">
        <w:rPr>
          <w:rFonts w:cs="Arial"/>
          <w:b w:val="0"/>
        </w:rPr>
        <w:tab/>
      </w:r>
      <w:proofErr w:type="gramStart"/>
      <w:r w:rsidRPr="00943465">
        <w:rPr>
          <w:rFonts w:cs="Arial"/>
          <w:b w:val="0"/>
        </w:rPr>
        <w:t xml:space="preserve">: </w:t>
      </w:r>
      <w:r w:rsidRPr="00943465">
        <w:rPr>
          <w:rFonts w:cs="Arial"/>
          <w:b w:val="0"/>
        </w:rPr>
        <w:tab/>
      </w:r>
      <w:r w:rsidR="000B4D2E" w:rsidRPr="00943465">
        <w:rPr>
          <w:rFonts w:cs="Arial"/>
          <w:b w:val="0"/>
        </w:rPr>
        <w:t>GIT</w:t>
      </w:r>
      <w:proofErr w:type="gramEnd"/>
      <w:r w:rsidR="000B4D2E" w:rsidRPr="00943465">
        <w:rPr>
          <w:rFonts w:cs="Arial"/>
          <w:b w:val="0"/>
        </w:rPr>
        <w:t xml:space="preserve">, </w:t>
      </w:r>
      <w:r w:rsidRPr="00943465">
        <w:rPr>
          <w:rFonts w:cs="Arial"/>
          <w:b w:val="0"/>
        </w:rPr>
        <w:t>Team Foundation Server (TFS), SVN, VSS.</w:t>
      </w:r>
    </w:p>
    <w:p w14:paraId="64B1F6F9" w14:textId="106DFE9D" w:rsidR="006F4381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Development: </w:t>
      </w:r>
      <w:r w:rsidR="00DC7516" w:rsidRPr="00943465">
        <w:tab/>
      </w:r>
      <w:r w:rsidR="00DC7516" w:rsidRPr="00943465">
        <w:tab/>
      </w:r>
      <w:r w:rsidRPr="00943465">
        <w:rPr>
          <w:rFonts w:cs="Arial"/>
          <w:b w:val="0"/>
          <w:bCs w:val="0"/>
        </w:rPr>
        <w:t>Waterfall, Agile-Scrum,</w:t>
      </w:r>
      <w:r w:rsidRPr="00943465">
        <w:t xml:space="preserve"> </w:t>
      </w:r>
      <w:r w:rsidRPr="00943465">
        <w:rPr>
          <w:rFonts w:cs="Arial"/>
          <w:b w:val="0"/>
          <w:bCs w:val="0"/>
        </w:rPr>
        <w:t>Test Driven Development (TDD).</w:t>
      </w:r>
    </w:p>
    <w:p w14:paraId="6DF10918" w14:textId="1DEF446E" w:rsidR="00943465" w:rsidRPr="00943465" w:rsidRDefault="00000000" w:rsidP="00E46116">
      <w:pPr>
        <w:jc w:val="both"/>
        <w:rPr>
          <w:rFonts w:cs="Arial"/>
          <w:b w:val="0"/>
          <w:bCs w:val="0"/>
        </w:rPr>
      </w:pPr>
      <w:r>
        <w:rPr>
          <w:b w:val="0"/>
          <w:bCs w:val="0"/>
        </w:rPr>
        <w:pict w14:anchorId="1EDCF6A8">
          <v:rect id="_x0000_i1028" style="width:0;height:1.5pt" o:hralign="center" o:hrstd="t" o:hr="t" fillcolor="#a0a0a0" stroked="f"/>
        </w:pict>
      </w:r>
    </w:p>
    <w:p w14:paraId="1A5CA944" w14:textId="10979C0C" w:rsidR="00763472" w:rsidRPr="00943465" w:rsidRDefault="00EE5672" w:rsidP="00E46116">
      <w:pPr>
        <w:jc w:val="both"/>
        <w:rPr>
          <w:rFonts w:cs="Arial"/>
        </w:rPr>
      </w:pPr>
      <w:r w:rsidRPr="00943465">
        <w:rPr>
          <w:rFonts w:cs="Arial"/>
        </w:rPr>
        <w:t xml:space="preserve">Professional Experience: </w:t>
      </w:r>
    </w:p>
    <w:p w14:paraId="708286D1" w14:textId="78276EC8" w:rsidR="00657057" w:rsidRPr="00943465" w:rsidRDefault="00657057" w:rsidP="00E46116">
      <w:pPr>
        <w:jc w:val="both"/>
        <w:rPr>
          <w:rFonts w:cs="Arial"/>
        </w:rPr>
      </w:pPr>
      <w:r w:rsidRPr="00943465">
        <w:rPr>
          <w:rFonts w:cs="Arial"/>
        </w:rPr>
        <w:t xml:space="preserve">           </w:t>
      </w:r>
      <w:r w:rsidR="009B4390" w:rsidRPr="00943465">
        <w:rPr>
          <w:rFonts w:cs="Arial"/>
        </w:rPr>
        <w:t>Neilson Technology Services</w:t>
      </w:r>
      <w:r w:rsidR="00AD3085" w:rsidRPr="00943465">
        <w:rPr>
          <w:rFonts w:cs="Arial"/>
        </w:rPr>
        <w:t xml:space="preserve">, California USA        </w:t>
      </w:r>
      <w:r w:rsidR="00AD3085" w:rsidRPr="00943465">
        <w:tab/>
      </w:r>
      <w:r w:rsidR="00AD3085" w:rsidRPr="00943465">
        <w:tab/>
      </w:r>
      <w:r w:rsidR="00AD3085" w:rsidRPr="00943465">
        <w:tab/>
      </w:r>
      <w:r w:rsidR="00AD3085" w:rsidRPr="00943465">
        <w:rPr>
          <w:rFonts w:cs="Arial"/>
        </w:rPr>
        <w:t xml:space="preserve">             </w:t>
      </w:r>
      <w:r w:rsidR="00657961" w:rsidRPr="00943465">
        <w:rPr>
          <w:rFonts w:cs="Arial"/>
        </w:rPr>
        <w:t xml:space="preserve">  </w:t>
      </w:r>
      <w:r w:rsidR="00657961" w:rsidRPr="00943465">
        <w:rPr>
          <w:rFonts w:cs="Arial"/>
        </w:rPr>
        <w:tab/>
        <w:t xml:space="preserve">   </w:t>
      </w:r>
      <w:r w:rsidR="00AD3085" w:rsidRPr="00943465">
        <w:rPr>
          <w:rFonts w:cs="Arial"/>
        </w:rPr>
        <w:t>Nov 2021 – Till date</w:t>
      </w:r>
    </w:p>
    <w:p w14:paraId="6756CAD9" w14:textId="20F7033A" w:rsidR="00AD3085" w:rsidRPr="00943465" w:rsidRDefault="009B4390" w:rsidP="00E46116">
      <w:pPr>
        <w:ind w:left="720"/>
        <w:jc w:val="both"/>
        <w:rPr>
          <w:rFonts w:cs="Arial"/>
        </w:rPr>
      </w:pPr>
      <w:r w:rsidRPr="00943465">
        <w:rPr>
          <w:rFonts w:cs="Arial"/>
        </w:rPr>
        <w:t xml:space="preserve">Neilson </w:t>
      </w:r>
      <w:proofErr w:type="gramStart"/>
      <w:r w:rsidRPr="00943465">
        <w:rPr>
          <w:rFonts w:cs="Arial"/>
        </w:rPr>
        <w:t>Financials</w:t>
      </w:r>
      <w:r w:rsidR="002C1D56" w:rsidRPr="00943465">
        <w:rPr>
          <w:rFonts w:cs="Arial"/>
        </w:rPr>
        <w:t xml:space="preserve"> </w:t>
      </w:r>
      <w:r w:rsidR="00AD3085" w:rsidRPr="00943465">
        <w:rPr>
          <w:rFonts w:cs="Arial"/>
        </w:rPr>
        <w:t xml:space="preserve"> </w:t>
      </w:r>
      <w:proofErr w:type="spellStart"/>
      <w:r w:rsidR="002C1D56" w:rsidRPr="00943465">
        <w:rPr>
          <w:rFonts w:cs="Arial"/>
        </w:rPr>
        <w:t>Irvine</w:t>
      </w:r>
      <w:proofErr w:type="gramEnd"/>
      <w:r w:rsidR="002C1D56" w:rsidRPr="00943465">
        <w:rPr>
          <w:rFonts w:cs="Arial"/>
        </w:rPr>
        <w:t>,</w:t>
      </w:r>
      <w:r w:rsidR="00AD3085" w:rsidRPr="00943465">
        <w:rPr>
          <w:rFonts w:cs="Arial"/>
        </w:rPr>
        <w:t>California</w:t>
      </w:r>
      <w:proofErr w:type="spellEnd"/>
      <w:r w:rsidR="00AD3085" w:rsidRPr="00943465">
        <w:rPr>
          <w:rFonts w:cs="Arial"/>
        </w:rPr>
        <w:t xml:space="preserve"> USA   </w:t>
      </w:r>
      <w:r w:rsidR="00AD3085" w:rsidRPr="00943465">
        <w:tab/>
      </w:r>
      <w:r w:rsidR="00AD3085" w:rsidRPr="00943465">
        <w:tab/>
      </w:r>
      <w:r w:rsidR="00AD3085" w:rsidRPr="00943465">
        <w:rPr>
          <w:rFonts w:cs="Arial"/>
        </w:rPr>
        <w:t xml:space="preserve"> </w:t>
      </w:r>
      <w:r w:rsidRPr="00943465">
        <w:rPr>
          <w:rFonts w:cs="Arial"/>
        </w:rPr>
        <w:t xml:space="preserve">                                                      </w:t>
      </w:r>
      <w:r w:rsidR="00AD3085" w:rsidRPr="00943465">
        <w:rPr>
          <w:rFonts w:cs="Arial"/>
        </w:rPr>
        <w:t xml:space="preserve">Nov 2021 – Till date </w:t>
      </w:r>
    </w:p>
    <w:p w14:paraId="07B0D116" w14:textId="77777777" w:rsidR="00AD3085" w:rsidRPr="00943465" w:rsidRDefault="00AD3085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Description</w:t>
      </w:r>
    </w:p>
    <w:p w14:paraId="2551DBD6" w14:textId="75004073" w:rsidR="00AD3085" w:rsidRPr="00943465" w:rsidRDefault="00AD3085" w:rsidP="00E46116">
      <w:pPr>
        <w:ind w:left="720"/>
        <w:jc w:val="both"/>
      </w:pPr>
      <w:r w:rsidRPr="00943465">
        <w:rPr>
          <w:rFonts w:cs="Arial"/>
          <w:b w:val="0"/>
          <w:bCs w:val="0"/>
        </w:rPr>
        <w:lastRenderedPageBreak/>
        <w:t xml:space="preserve">Domain: </w:t>
      </w:r>
      <w:r w:rsidRPr="00943465">
        <w:rPr>
          <w:rFonts w:cs="Arial"/>
        </w:rPr>
        <w:t>Financials/Insurance</w:t>
      </w:r>
    </w:p>
    <w:p w14:paraId="3E970202" w14:textId="34AB92B8" w:rsidR="00BD251A" w:rsidRPr="00943465" w:rsidRDefault="002E1F0D" w:rsidP="00E46116">
      <w:pPr>
        <w:ind w:left="720"/>
        <w:jc w:val="both"/>
        <w:rPr>
          <w:rFonts w:cs="Arial"/>
        </w:rPr>
      </w:pPr>
      <w:r w:rsidRPr="00943465">
        <w:rPr>
          <w:rFonts w:cs="Arial"/>
          <w:b w:val="0"/>
          <w:bCs w:val="0"/>
        </w:rPr>
        <w:t xml:space="preserve">Neilson financial is life insurance provider, offering customers a wide range of life insurance products through multiple </w:t>
      </w:r>
      <w:proofErr w:type="spellStart"/>
      <w:proofErr w:type="gramStart"/>
      <w:r w:rsidRPr="00943465">
        <w:rPr>
          <w:rFonts w:cs="Arial"/>
          <w:b w:val="0"/>
          <w:bCs w:val="0"/>
        </w:rPr>
        <w:t>routes.It</w:t>
      </w:r>
      <w:proofErr w:type="spellEnd"/>
      <w:proofErr w:type="gramEnd"/>
      <w:r w:rsidRPr="00943465">
        <w:rPr>
          <w:rFonts w:cs="Arial"/>
          <w:b w:val="0"/>
          <w:bCs w:val="0"/>
        </w:rPr>
        <w:t xml:space="preserve"> offers its Products in UK, Canada, Australia</w:t>
      </w:r>
      <w:r w:rsidR="002251D1">
        <w:rPr>
          <w:rFonts w:cs="Arial"/>
          <w:b w:val="0"/>
          <w:bCs w:val="0"/>
        </w:rPr>
        <w:t>,</w:t>
      </w:r>
      <w:r w:rsidR="006705E8">
        <w:rPr>
          <w:rFonts w:cs="Arial"/>
          <w:b w:val="0"/>
          <w:bCs w:val="0"/>
        </w:rPr>
        <w:t xml:space="preserve"> </w:t>
      </w:r>
      <w:r w:rsidR="002251D1">
        <w:rPr>
          <w:rFonts w:cs="Arial"/>
          <w:b w:val="0"/>
          <w:bCs w:val="0"/>
        </w:rPr>
        <w:t>New Z</w:t>
      </w:r>
      <w:r w:rsidR="006705E8">
        <w:rPr>
          <w:rFonts w:cs="Arial"/>
          <w:b w:val="0"/>
          <w:bCs w:val="0"/>
        </w:rPr>
        <w:t>ea</w:t>
      </w:r>
      <w:r w:rsidR="002251D1">
        <w:rPr>
          <w:rFonts w:cs="Arial"/>
          <w:b w:val="0"/>
          <w:bCs w:val="0"/>
        </w:rPr>
        <w:t>land</w:t>
      </w:r>
      <w:r w:rsidRPr="00943465">
        <w:rPr>
          <w:rFonts w:cs="Arial"/>
          <w:b w:val="0"/>
          <w:bCs w:val="0"/>
        </w:rPr>
        <w:t xml:space="preserve"> </w:t>
      </w:r>
      <w:proofErr w:type="spellStart"/>
      <w:proofErr w:type="gramStart"/>
      <w:r w:rsidRPr="00943465">
        <w:rPr>
          <w:rFonts w:cs="Arial"/>
          <w:b w:val="0"/>
          <w:bCs w:val="0"/>
        </w:rPr>
        <w:t>etc.Neilson</w:t>
      </w:r>
      <w:proofErr w:type="spellEnd"/>
      <w:proofErr w:type="gramEnd"/>
      <w:r w:rsidRPr="00943465">
        <w:rPr>
          <w:rFonts w:cs="Arial"/>
          <w:b w:val="0"/>
          <w:bCs w:val="0"/>
        </w:rPr>
        <w:t xml:space="preserve"> Technology Services is part of Neilson Financials.</w:t>
      </w:r>
      <w:r w:rsidR="00AD3085" w:rsidRPr="00943465">
        <w:rPr>
          <w:rFonts w:cs="Arial"/>
          <w:b w:val="0"/>
          <w:bCs w:val="0"/>
        </w:rPr>
        <w:t xml:space="preserve"> </w:t>
      </w:r>
    </w:p>
    <w:p w14:paraId="73BE6E45" w14:textId="77777777" w:rsidR="004555BC" w:rsidRDefault="004555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Coding in C#, ASP. Net, Vue </w:t>
      </w:r>
      <w:proofErr w:type="gramStart"/>
      <w:r w:rsidRPr="00943465">
        <w:rPr>
          <w:rFonts w:cs="Arial"/>
          <w:b w:val="0"/>
          <w:bCs w:val="0"/>
        </w:rPr>
        <w:t>2 ,</w:t>
      </w:r>
      <w:proofErr w:type="gramEnd"/>
      <w:r w:rsidRPr="00943465">
        <w:rPr>
          <w:rFonts w:cs="Arial"/>
          <w:b w:val="0"/>
          <w:bCs w:val="0"/>
        </w:rPr>
        <w:t xml:space="preserve"> Web Forms-SQL, SQL Server, Azure </w:t>
      </w:r>
      <w:proofErr w:type="gramStart"/>
      <w:r w:rsidRPr="00943465">
        <w:rPr>
          <w:rFonts w:cs="Arial"/>
          <w:b w:val="0"/>
          <w:bCs w:val="0"/>
        </w:rPr>
        <w:t>Cloud,  ASP</w:t>
      </w:r>
      <w:proofErr w:type="gramEnd"/>
      <w:r w:rsidRPr="00943465">
        <w:rPr>
          <w:rFonts w:cs="Arial"/>
          <w:b w:val="0"/>
          <w:bCs w:val="0"/>
        </w:rPr>
        <w:t xml:space="preserve"> .NET MVC, ASP. Net Core, Net Core Web API, Entity Framework (EF) Core, etc.</w:t>
      </w:r>
    </w:p>
    <w:p w14:paraId="1B8E3DC7" w14:textId="77777777" w:rsidR="00033C8D" w:rsidRPr="00943465" w:rsidRDefault="00033C8D" w:rsidP="00033C8D">
      <w:pPr>
        <w:pStyle w:val="ListParagraph"/>
        <w:numPr>
          <w:ilvl w:val="1"/>
          <w:numId w:val="26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 xml:space="preserve">Delivered Microservices APIs using C#, .NET Core Web API, CQRS, </w:t>
      </w:r>
      <w:proofErr w:type="spellStart"/>
      <w:r w:rsidRPr="00943465">
        <w:rPr>
          <w:rFonts w:ascii="Arial" w:eastAsia="Arial" w:hAnsi="Arial" w:cs="Arial"/>
          <w:sz w:val="20"/>
          <w:szCs w:val="20"/>
        </w:rPr>
        <w:t>MediatR</w:t>
      </w:r>
      <w:proofErr w:type="spellEnd"/>
      <w:r w:rsidRPr="00943465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Pr="00943465">
        <w:rPr>
          <w:rFonts w:ascii="Arial" w:eastAsia="Arial" w:hAnsi="Arial" w:cs="Arial"/>
          <w:sz w:val="20"/>
          <w:szCs w:val="20"/>
        </w:rPr>
        <w:t>AutoMapper</w:t>
      </w:r>
      <w:proofErr w:type="spellEnd"/>
      <w:r w:rsidRPr="00943465">
        <w:rPr>
          <w:rFonts w:ascii="Arial" w:eastAsia="Arial" w:hAnsi="Arial" w:cs="Arial"/>
          <w:sz w:val="20"/>
          <w:szCs w:val="20"/>
        </w:rPr>
        <w:t>, and Clean DDD Architecture supporting insurance product lifecycle management.</w:t>
      </w:r>
    </w:p>
    <w:p w14:paraId="3AE4AE18" w14:textId="77777777" w:rsidR="00033C8D" w:rsidRPr="00943465" w:rsidRDefault="00033C8D" w:rsidP="00033C8D">
      <w:pPr>
        <w:pStyle w:val="ListParagraph"/>
        <w:numPr>
          <w:ilvl w:val="1"/>
          <w:numId w:val="26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Owned Canada month-end financial processing (Apr 2023 – Apr 2025), including T-error resolution, financial reconciliation, and regulatory reporting.</w:t>
      </w:r>
    </w:p>
    <w:p w14:paraId="71F7AE66" w14:textId="77777777" w:rsidR="00033C8D" w:rsidRPr="00943465" w:rsidRDefault="00033C8D" w:rsidP="00033C8D">
      <w:pPr>
        <w:pStyle w:val="ListParagraph"/>
        <w:numPr>
          <w:ilvl w:val="1"/>
          <w:numId w:val="26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Engineered automated generation of policy certificates, welcome packs, customer letters, and endorsements, eliminating manual document production.</w:t>
      </w:r>
    </w:p>
    <w:p w14:paraId="45EA7D89" w14:textId="77777777" w:rsidR="00033C8D" w:rsidRPr="00943465" w:rsidRDefault="00033C8D" w:rsidP="00033C8D">
      <w:pPr>
        <w:pStyle w:val="ListParagraph"/>
        <w:numPr>
          <w:ilvl w:val="1"/>
          <w:numId w:val="26"/>
        </w:numPr>
        <w:spacing w:before="40" w:after="40"/>
        <w:contextualSpacing w:val="0"/>
        <w:jc w:val="both"/>
      </w:pPr>
      <w:proofErr w:type="gramStart"/>
      <w:r w:rsidRPr="00943465">
        <w:rPr>
          <w:rFonts w:ascii="Arial" w:eastAsia="Arial" w:hAnsi="Arial" w:cs="Arial"/>
          <w:sz w:val="20"/>
          <w:szCs w:val="20"/>
        </w:rPr>
        <w:t>Managed Stripe financial reporting,</w:t>
      </w:r>
      <w:proofErr w:type="gramEnd"/>
      <w:r w:rsidRPr="00943465">
        <w:rPr>
          <w:rFonts w:ascii="Arial" w:eastAsia="Arial" w:hAnsi="Arial" w:cs="Arial"/>
          <w:sz w:val="20"/>
          <w:szCs w:val="20"/>
        </w:rPr>
        <w:t xml:space="preserve"> connected account notifications, and account balance monitoring integrations.</w:t>
      </w:r>
    </w:p>
    <w:p w14:paraId="4FDEBB9F" w14:textId="77777777" w:rsidR="00033C8D" w:rsidRPr="00943465" w:rsidRDefault="00033C8D" w:rsidP="00033C8D">
      <w:pPr>
        <w:pStyle w:val="ListParagraph"/>
        <w:numPr>
          <w:ilvl w:val="1"/>
          <w:numId w:val="26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Supported major reinsurer and branding transitions (</w:t>
      </w:r>
      <w:proofErr w:type="spellStart"/>
      <w:r w:rsidRPr="00943465">
        <w:rPr>
          <w:rFonts w:ascii="Arial" w:eastAsia="Arial" w:hAnsi="Arial" w:cs="Arial"/>
          <w:sz w:val="20"/>
          <w:szCs w:val="20"/>
        </w:rPr>
        <w:t>GenRe</w:t>
      </w:r>
      <w:proofErr w:type="spellEnd"/>
      <w:r w:rsidRPr="00943465">
        <w:rPr>
          <w:rFonts w:ascii="Arial" w:eastAsia="Arial" w:hAnsi="Arial" w:cs="Arial"/>
          <w:sz w:val="20"/>
          <w:szCs w:val="20"/>
        </w:rPr>
        <w:t xml:space="preserve"> → Munich Re Canada; AIG Life → Aviva Protection Limited) with zero data-loss migration.</w:t>
      </w:r>
    </w:p>
    <w:p w14:paraId="5EA894F0" w14:textId="77777777" w:rsidR="003C1B28" w:rsidRPr="00943465" w:rsidRDefault="003C1B28" w:rsidP="00E46116">
      <w:pPr>
        <w:pStyle w:val="ListParagraph"/>
        <w:numPr>
          <w:ilvl w:val="1"/>
          <w:numId w:val="42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Architected and deployed an AI-Assisted Development workflow integrating Claude Code, Cursor IDE, and GitHub Copilot, measurably accelerating team delivery velocity and reducing code review cycles.</w:t>
      </w:r>
    </w:p>
    <w:p w14:paraId="0466ADE8" w14:textId="77777777" w:rsidR="003C1B28" w:rsidRPr="00820364" w:rsidRDefault="003C1B28" w:rsidP="00E46116">
      <w:pPr>
        <w:pStyle w:val="ListParagraph"/>
        <w:numPr>
          <w:ilvl w:val="1"/>
          <w:numId w:val="42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Built a custom MCP (Model Context Protocol) server that distributes Agents.md context to AI coding editors, enabling consistent AI-guided development standards across the engineering team.</w:t>
      </w:r>
    </w:p>
    <w:p w14:paraId="480E7779" w14:textId="6D062BBB" w:rsidR="00820364" w:rsidRPr="00820364" w:rsidRDefault="00820364" w:rsidP="00E46116">
      <w:pPr>
        <w:pStyle w:val="ListParagraph"/>
        <w:numPr>
          <w:ilvl w:val="1"/>
          <w:numId w:val="42"/>
        </w:numPr>
        <w:spacing w:before="40" w:after="40"/>
        <w:contextualSpacing w:val="0"/>
        <w:jc w:val="both"/>
        <w:rPr>
          <w:rFonts w:ascii="Arial" w:eastAsia="Arial" w:hAnsi="Arial" w:cs="Arial"/>
          <w:sz w:val="20"/>
          <w:szCs w:val="20"/>
        </w:rPr>
      </w:pPr>
      <w:r w:rsidRPr="00820364">
        <w:rPr>
          <w:rFonts w:ascii="Arial" w:eastAsia="Arial" w:hAnsi="Arial" w:cs="Arial"/>
          <w:sz w:val="20"/>
          <w:szCs w:val="20"/>
        </w:rPr>
        <w:t>Built a</w:t>
      </w:r>
      <w:r>
        <w:rPr>
          <w:rFonts w:ascii="Arial" w:eastAsia="Arial" w:hAnsi="Arial" w:cs="Arial"/>
          <w:sz w:val="20"/>
          <w:szCs w:val="20"/>
        </w:rPr>
        <w:t>n</w:t>
      </w:r>
      <w:r w:rsidRPr="00820364">
        <w:rPr>
          <w:rFonts w:ascii="Arial" w:eastAsia="Arial" w:hAnsi="Arial" w:cs="Arial"/>
          <w:sz w:val="20"/>
          <w:szCs w:val="20"/>
        </w:rPr>
        <w:t xml:space="preserve"> AI Agent</w:t>
      </w:r>
      <w:r>
        <w:rPr>
          <w:rFonts w:ascii="Arial" w:eastAsia="Arial" w:hAnsi="Arial" w:cs="Arial"/>
          <w:sz w:val="20"/>
          <w:szCs w:val="20"/>
        </w:rPr>
        <w:t xml:space="preserve"> - Cortex</w:t>
      </w:r>
      <w:r w:rsidRPr="00820364">
        <w:rPr>
          <w:rFonts w:ascii="Arial" w:eastAsia="Arial" w:hAnsi="Arial" w:cs="Arial"/>
          <w:sz w:val="20"/>
          <w:szCs w:val="20"/>
        </w:rPr>
        <w:t xml:space="preserve"> using </w:t>
      </w:r>
      <w:proofErr w:type="spellStart"/>
      <w:r w:rsidRPr="00820364">
        <w:rPr>
          <w:rFonts w:ascii="Arial" w:eastAsia="Arial" w:hAnsi="Arial" w:cs="Arial"/>
          <w:sz w:val="20"/>
          <w:szCs w:val="20"/>
        </w:rPr>
        <w:t>Ollama</w:t>
      </w:r>
      <w:proofErr w:type="spellEnd"/>
      <w:r w:rsidRPr="00820364">
        <w:rPr>
          <w:rFonts w:ascii="Arial" w:eastAsia="Arial" w:hAnsi="Arial" w:cs="Arial"/>
          <w:sz w:val="20"/>
          <w:szCs w:val="20"/>
        </w:rPr>
        <w:t xml:space="preserve"> that indexes and queries a local codebase, enabling natural language Q&amp;A and logic explanation over source code — zero cloud dependency.</w:t>
      </w:r>
    </w:p>
    <w:p w14:paraId="722A5447" w14:textId="77777777" w:rsidR="003C1B28" w:rsidRPr="00943465" w:rsidRDefault="003C1B28" w:rsidP="00E46116">
      <w:pPr>
        <w:pStyle w:val="ListParagraph"/>
        <w:numPr>
          <w:ilvl w:val="1"/>
          <w:numId w:val="42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 xml:space="preserve">Led </w:t>
      </w:r>
      <w:proofErr w:type="spellStart"/>
      <w:r w:rsidRPr="00943465">
        <w:rPr>
          <w:rFonts w:ascii="Arial" w:eastAsia="Arial" w:hAnsi="Arial" w:cs="Arial"/>
          <w:sz w:val="20"/>
          <w:szCs w:val="20"/>
        </w:rPr>
        <w:t>DataDog</w:t>
      </w:r>
      <w:proofErr w:type="spellEnd"/>
      <w:r w:rsidRPr="00943465">
        <w:rPr>
          <w:rFonts w:ascii="Arial" w:eastAsia="Arial" w:hAnsi="Arial" w:cs="Arial"/>
          <w:sz w:val="20"/>
          <w:szCs w:val="20"/>
        </w:rPr>
        <w:t xml:space="preserve"> observability rollout across 10+ services — establishing dashboards, alerting rules, and runbooks that cut mean time to resolution (MTTR) for production incidents.</w:t>
      </w:r>
    </w:p>
    <w:p w14:paraId="5CF00E12" w14:textId="4B0438DB" w:rsidR="003C1B28" w:rsidRPr="00033C8D" w:rsidRDefault="00033C8D" w:rsidP="00E46116">
      <w:pPr>
        <w:pStyle w:val="ListParagraph"/>
        <w:numPr>
          <w:ilvl w:val="1"/>
          <w:numId w:val="42"/>
        </w:numPr>
        <w:spacing w:before="40" w:after="40"/>
        <w:contextualSpacing w:val="0"/>
        <w:jc w:val="both"/>
      </w:pPr>
      <w:r>
        <w:rPr>
          <w:rFonts w:ascii="Arial" w:eastAsia="Arial" w:hAnsi="Arial" w:cs="Arial"/>
          <w:sz w:val="20"/>
          <w:szCs w:val="20"/>
        </w:rPr>
        <w:t xml:space="preserve">Created NFS 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Framework  </w:t>
      </w:r>
      <w:r w:rsidR="003C1B28" w:rsidRPr="00943465">
        <w:rPr>
          <w:rFonts w:ascii="Arial" w:eastAsia="Arial" w:hAnsi="Arial" w:cs="Arial"/>
          <w:sz w:val="20"/>
          <w:szCs w:val="20"/>
        </w:rPr>
        <w:t>.NET</w:t>
      </w:r>
      <w:proofErr w:type="gramEnd"/>
      <w:r w:rsidR="003C1B28" w:rsidRPr="00943465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3C1B28" w:rsidRPr="00943465">
        <w:rPr>
          <w:rFonts w:ascii="Arial" w:eastAsia="Arial" w:hAnsi="Arial" w:cs="Arial"/>
          <w:sz w:val="20"/>
          <w:szCs w:val="20"/>
        </w:rPr>
        <w:t>DataDog</w:t>
      </w:r>
      <w:proofErr w:type="spellEnd"/>
      <w:r w:rsidR="003C1B28" w:rsidRPr="00943465">
        <w:rPr>
          <w:rFonts w:ascii="Arial" w:eastAsia="Arial" w:hAnsi="Arial" w:cs="Arial"/>
          <w:sz w:val="20"/>
          <w:szCs w:val="20"/>
        </w:rPr>
        <w:t xml:space="preserve"> NuGet package</w:t>
      </w:r>
      <w:r>
        <w:rPr>
          <w:rFonts w:ascii="Arial" w:eastAsia="Arial" w:hAnsi="Arial" w:cs="Arial"/>
          <w:sz w:val="20"/>
          <w:szCs w:val="20"/>
        </w:rPr>
        <w:t xml:space="preserve"> for Datadog Integration,</w:t>
      </w:r>
      <w:r w:rsidR="003C1B28" w:rsidRPr="00943465">
        <w:rPr>
          <w:rFonts w:ascii="Arial" w:eastAsia="Arial" w:hAnsi="Arial" w:cs="Arial"/>
          <w:sz w:val="20"/>
          <w:szCs w:val="20"/>
        </w:rPr>
        <w:t xml:space="preserve"> providing plug-and-play instrumentation for Web APIs, Azure Functions, and Hosted Services, adopted across all services.</w:t>
      </w:r>
    </w:p>
    <w:p w14:paraId="23EC0241" w14:textId="53E24F0D" w:rsidR="00033C8D" w:rsidRPr="00943465" w:rsidRDefault="00033C8D" w:rsidP="0023456D">
      <w:pPr>
        <w:numPr>
          <w:ilvl w:val="1"/>
          <w:numId w:val="42"/>
        </w:numPr>
        <w:spacing w:before="40" w:after="40"/>
        <w:jc w:val="both"/>
      </w:pPr>
      <w:r w:rsidRPr="00033C8D">
        <w:rPr>
          <w:rFonts w:cs="Arial"/>
          <w:b w:val="0"/>
          <w:bCs w:val="0"/>
        </w:rPr>
        <w:t>Requirement gathering and analyzing business problems and Design technical solution to various business problems.</w:t>
      </w:r>
    </w:p>
    <w:p w14:paraId="2988D0AE" w14:textId="77777777" w:rsidR="004555BC" w:rsidRPr="00943465" w:rsidRDefault="004555BC" w:rsidP="00E46116">
      <w:pPr>
        <w:numPr>
          <w:ilvl w:val="3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Designing, coding and unit testing software programs and components services within the boundaries outlined by application architecture.</w:t>
      </w:r>
    </w:p>
    <w:p w14:paraId="00BA6381" w14:textId="77777777" w:rsidR="004555BC" w:rsidRPr="00943465" w:rsidRDefault="004555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Contributing </w:t>
      </w:r>
      <w:proofErr w:type="gramStart"/>
      <w:r w:rsidRPr="00943465">
        <w:rPr>
          <w:rFonts w:cs="Arial"/>
          <w:b w:val="0"/>
          <w:bCs w:val="0"/>
        </w:rPr>
        <w:t>in</w:t>
      </w:r>
      <w:proofErr w:type="gramEnd"/>
      <w:r w:rsidRPr="00943465">
        <w:rPr>
          <w:rFonts w:cs="Arial"/>
          <w:b w:val="0"/>
          <w:bCs w:val="0"/>
        </w:rPr>
        <w:t xml:space="preserve"> all phases of SDLC i.e., analysis, design, code, configure, code review, unit testing, deployment etc.</w:t>
      </w:r>
    </w:p>
    <w:p w14:paraId="1053FBCF" w14:textId="6DA60ECB" w:rsidR="00AD3085" w:rsidRDefault="00E24254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Environment</w:t>
      </w:r>
      <w:r w:rsidR="00BD251A" w:rsidRPr="00943465">
        <w:rPr>
          <w:rFonts w:cs="Arial"/>
          <w:b w:val="0"/>
          <w:bCs w:val="0"/>
        </w:rPr>
        <w:t xml:space="preserve"> -</w:t>
      </w:r>
      <w:r w:rsidR="00266611" w:rsidRPr="00943465">
        <w:rPr>
          <w:rFonts w:cs="Arial"/>
          <w:b w:val="0"/>
          <w:bCs w:val="0"/>
        </w:rPr>
        <w:t xml:space="preserve"> </w:t>
      </w:r>
      <w:r w:rsidR="00BD251A" w:rsidRPr="00943465">
        <w:rPr>
          <w:rFonts w:cs="Arial"/>
          <w:b w:val="0"/>
          <w:bCs w:val="0"/>
        </w:rPr>
        <w:t xml:space="preserve">C#, </w:t>
      </w:r>
      <w:r w:rsidR="00033C8D">
        <w:rPr>
          <w:rFonts w:cs="Arial"/>
          <w:b w:val="0"/>
          <w:bCs w:val="0"/>
        </w:rPr>
        <w:t>ASP.NET</w:t>
      </w:r>
      <w:r w:rsidR="00BD251A" w:rsidRPr="00943465">
        <w:rPr>
          <w:rFonts w:cs="Arial"/>
          <w:b w:val="0"/>
          <w:bCs w:val="0"/>
        </w:rPr>
        <w:t xml:space="preserve"> MVC, </w:t>
      </w:r>
      <w:r w:rsidR="00033C8D">
        <w:rPr>
          <w:rFonts w:cs="Arial"/>
          <w:b w:val="0"/>
          <w:bCs w:val="0"/>
        </w:rPr>
        <w:t>ASP.NET</w:t>
      </w:r>
      <w:r w:rsidR="00BD251A" w:rsidRPr="00943465">
        <w:rPr>
          <w:rFonts w:cs="Arial"/>
          <w:b w:val="0"/>
          <w:bCs w:val="0"/>
        </w:rPr>
        <w:t xml:space="preserve"> Core, .NET Core Web API,</w:t>
      </w:r>
      <w:r w:rsidR="007C5EC6">
        <w:rPr>
          <w:rFonts w:cs="Arial"/>
          <w:b w:val="0"/>
          <w:bCs w:val="0"/>
        </w:rPr>
        <w:t xml:space="preserve"> </w:t>
      </w:r>
      <w:proofErr w:type="spellStart"/>
      <w:r w:rsidR="007C5EC6">
        <w:rPr>
          <w:rFonts w:cs="Arial"/>
          <w:b w:val="0"/>
          <w:bCs w:val="0"/>
        </w:rPr>
        <w:t>ElasticSearch</w:t>
      </w:r>
      <w:proofErr w:type="spellEnd"/>
      <w:r w:rsidR="00BD251A" w:rsidRPr="00943465">
        <w:rPr>
          <w:rFonts w:cs="Arial"/>
          <w:b w:val="0"/>
          <w:bCs w:val="0"/>
        </w:rPr>
        <w:t>,</w:t>
      </w:r>
      <w:r w:rsidR="007C5EC6">
        <w:rPr>
          <w:rFonts w:cs="Arial"/>
          <w:b w:val="0"/>
          <w:bCs w:val="0"/>
        </w:rPr>
        <w:t xml:space="preserve"> Datadog,</w:t>
      </w:r>
      <w:r w:rsidR="00887863" w:rsidRPr="00887863">
        <w:rPr>
          <w:rFonts w:cs="Arial"/>
          <w:b w:val="0"/>
          <w:bCs w:val="0"/>
        </w:rPr>
        <w:t xml:space="preserve"> </w:t>
      </w:r>
      <w:r w:rsidR="00887863" w:rsidRPr="00B710FC">
        <w:rPr>
          <w:rFonts w:cs="Arial"/>
          <w:b w:val="0"/>
          <w:bCs w:val="0"/>
        </w:rPr>
        <w:t>Microsoft Foundry (Azure AI Foundry)</w:t>
      </w:r>
      <w:r w:rsidR="00887863">
        <w:rPr>
          <w:rFonts w:cs="Arial"/>
          <w:b w:val="0"/>
          <w:bCs w:val="0"/>
        </w:rPr>
        <w:t>,</w:t>
      </w:r>
      <w:r w:rsidR="00887863" w:rsidRPr="00B710FC">
        <w:rPr>
          <w:rFonts w:cs="Arial"/>
          <w:b w:val="0"/>
          <w:bCs w:val="0"/>
        </w:rPr>
        <w:t>Semantic Kernel</w:t>
      </w:r>
      <w:r w:rsidR="00887863">
        <w:rPr>
          <w:rFonts w:cs="Arial"/>
          <w:b w:val="0"/>
          <w:bCs w:val="0"/>
        </w:rPr>
        <w:t>,</w:t>
      </w:r>
      <w:r w:rsidR="00266611" w:rsidRPr="00943465">
        <w:rPr>
          <w:rFonts w:cs="Arial"/>
          <w:b w:val="0"/>
          <w:bCs w:val="0"/>
        </w:rPr>
        <w:t xml:space="preserve"> Claude Code, Cursor IDE, GitHub Copilot, VS Code AI Extensions, Model Context Protocol (MCP), Agents.md, AI Agent Development, AI-Assisted Development Workflows, Prompt Engineering, LLM Integration,</w:t>
      </w:r>
      <w:r w:rsidR="00BD251A" w:rsidRPr="00943465">
        <w:rPr>
          <w:rFonts w:cs="Arial"/>
          <w:b w:val="0"/>
          <w:bCs w:val="0"/>
        </w:rPr>
        <w:t xml:space="preserve"> Vue 2, Web Forms, T-SQL, MS SQL Server, JavaScript, HTML, CSS, Azure Cloud, IIS</w:t>
      </w:r>
      <w:r w:rsidR="00BD251A" w:rsidRPr="00943465">
        <w:rPr>
          <w:b w:val="0"/>
          <w:bCs w:val="0"/>
        </w:rPr>
        <w:t xml:space="preserve"> </w:t>
      </w:r>
      <w:r w:rsidRPr="00943465">
        <w:rPr>
          <w:rFonts w:cs="Arial"/>
          <w:b w:val="0"/>
          <w:bCs w:val="0"/>
        </w:rPr>
        <w:t>.</w:t>
      </w:r>
    </w:p>
    <w:p w14:paraId="5E8F14FB" w14:textId="7661C428" w:rsidR="00943465" w:rsidRPr="00943465" w:rsidRDefault="00000000" w:rsidP="00E46116">
      <w:pPr>
        <w:jc w:val="both"/>
        <w:rPr>
          <w:rFonts w:cs="Arial"/>
          <w:b w:val="0"/>
          <w:bCs w:val="0"/>
        </w:rPr>
      </w:pPr>
      <w:r>
        <w:rPr>
          <w:b w:val="0"/>
          <w:bCs w:val="0"/>
        </w:rPr>
        <w:pict w14:anchorId="2C8B484F">
          <v:rect id="_x0000_i1029" style="width:0;height:1.5pt" o:hralign="center" o:hrstd="t" o:hr="t" fillcolor="#a0a0a0" stroked="f"/>
        </w:pict>
      </w:r>
    </w:p>
    <w:p w14:paraId="65A33363" w14:textId="1C00489E" w:rsidR="00A342BD" w:rsidRPr="00943465" w:rsidRDefault="76FA43BC" w:rsidP="00E46116">
      <w:pPr>
        <w:jc w:val="both"/>
        <w:rPr>
          <w:rFonts w:cs="Arial"/>
        </w:rPr>
      </w:pPr>
      <w:r w:rsidRPr="00943465">
        <w:rPr>
          <w:rFonts w:cs="Arial"/>
          <w:b w:val="0"/>
          <w:bCs w:val="0"/>
        </w:rPr>
        <w:t xml:space="preserve">            </w:t>
      </w:r>
      <w:r w:rsidRPr="00943465">
        <w:rPr>
          <w:rFonts w:cs="Arial"/>
        </w:rPr>
        <w:t xml:space="preserve">Smart Energy Waters Inc. USA </w:t>
      </w:r>
      <w:proofErr w:type="gramStart"/>
      <w:r w:rsidR="00A342BD" w:rsidRPr="00943465">
        <w:tab/>
      </w:r>
      <w:r w:rsidRPr="00943465">
        <w:rPr>
          <w:rFonts w:cs="Arial"/>
        </w:rPr>
        <w:t xml:space="preserve">  </w:t>
      </w:r>
      <w:r w:rsidR="00A342BD" w:rsidRPr="00943465">
        <w:tab/>
      </w:r>
      <w:proofErr w:type="gramEnd"/>
      <w:r w:rsidR="00A342BD" w:rsidRPr="00943465">
        <w:tab/>
      </w:r>
      <w:r w:rsidR="00A342BD" w:rsidRPr="00943465">
        <w:tab/>
      </w:r>
      <w:r w:rsidR="00A342BD" w:rsidRPr="00943465">
        <w:tab/>
      </w:r>
      <w:r w:rsidRPr="00943465">
        <w:rPr>
          <w:rFonts w:cs="Arial"/>
        </w:rPr>
        <w:t xml:space="preserve">             </w:t>
      </w:r>
      <w:r w:rsidR="00A342BD" w:rsidRPr="00943465">
        <w:tab/>
      </w:r>
      <w:r w:rsidRPr="00943465">
        <w:rPr>
          <w:rFonts w:cs="Arial"/>
        </w:rPr>
        <w:t xml:space="preserve"> May 2020 – </w:t>
      </w:r>
      <w:r w:rsidR="00AD3085" w:rsidRPr="00943465">
        <w:rPr>
          <w:rFonts w:cs="Arial"/>
        </w:rPr>
        <w:t>Nov 2021</w:t>
      </w:r>
    </w:p>
    <w:p w14:paraId="40F74EDB" w14:textId="77777777" w:rsidR="00A342BD" w:rsidRPr="00943465" w:rsidRDefault="00A342BD" w:rsidP="00E46116">
      <w:pPr>
        <w:jc w:val="both"/>
        <w:rPr>
          <w:rFonts w:cs="Arial"/>
        </w:rPr>
      </w:pPr>
    </w:p>
    <w:p w14:paraId="6A9904FE" w14:textId="2C4930FC" w:rsidR="00A342BD" w:rsidRPr="00943465" w:rsidRDefault="76FA43BC" w:rsidP="00E46116">
      <w:pPr>
        <w:ind w:left="720"/>
        <w:jc w:val="both"/>
        <w:rPr>
          <w:rFonts w:cs="Arial"/>
        </w:rPr>
      </w:pPr>
      <w:r w:rsidRPr="00943465">
        <w:rPr>
          <w:rFonts w:cs="Arial"/>
        </w:rPr>
        <w:t xml:space="preserve">Smart Energy Water   Irvine, California USA             </w:t>
      </w:r>
      <w:r w:rsidR="005F2880" w:rsidRPr="00943465">
        <w:tab/>
      </w:r>
      <w:r w:rsidR="005F2880" w:rsidRPr="00943465">
        <w:tab/>
      </w:r>
      <w:r w:rsidR="005F2880" w:rsidRPr="00943465">
        <w:tab/>
      </w:r>
      <w:r w:rsidR="005F2880" w:rsidRPr="00943465">
        <w:tab/>
      </w:r>
      <w:r w:rsidR="005F2880" w:rsidRPr="00943465">
        <w:tab/>
      </w:r>
      <w:r w:rsidRPr="00943465">
        <w:rPr>
          <w:rFonts w:cs="Arial"/>
        </w:rPr>
        <w:t xml:space="preserve"> May 2020 – </w:t>
      </w:r>
      <w:r w:rsidR="00AD3085" w:rsidRPr="00943465">
        <w:rPr>
          <w:rFonts w:cs="Arial"/>
        </w:rPr>
        <w:t>Nov 2021</w:t>
      </w:r>
    </w:p>
    <w:p w14:paraId="0B617186" w14:textId="77777777" w:rsidR="00A342BD" w:rsidRPr="00943465" w:rsidRDefault="5D49D1E7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Description</w:t>
      </w:r>
    </w:p>
    <w:p w14:paraId="4A9D2498" w14:textId="00775B07" w:rsidR="5D49D1E7" w:rsidRPr="00943465" w:rsidRDefault="76FA43BC" w:rsidP="00E46116">
      <w:pPr>
        <w:ind w:left="720"/>
        <w:jc w:val="both"/>
      </w:pPr>
      <w:r w:rsidRPr="00943465">
        <w:rPr>
          <w:rFonts w:cs="Arial"/>
          <w:b w:val="0"/>
          <w:bCs w:val="0"/>
        </w:rPr>
        <w:t xml:space="preserve">Domain: </w:t>
      </w:r>
      <w:r w:rsidRPr="00943465">
        <w:rPr>
          <w:rFonts w:cs="Arial"/>
        </w:rPr>
        <w:t>Utilities</w:t>
      </w:r>
    </w:p>
    <w:p w14:paraId="3153E154" w14:textId="253BA1B6" w:rsidR="005E3443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Smart Energy Water (SEW) is the #1 Global Energy and Water Cloud platform for Customer Experience, Mobile workforce engagement, and Artificial Intelligence (AI) / Machine Learning (ML) Smart Analytics to the Energy and water utility sectors. </w:t>
      </w:r>
    </w:p>
    <w:p w14:paraId="19F23EA7" w14:textId="438D4006" w:rsidR="005E3443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proofErr w:type="gramStart"/>
      <w:r w:rsidRPr="00943465">
        <w:rPr>
          <w:rFonts w:cs="Arial"/>
          <w:b w:val="0"/>
          <w:bCs w:val="0"/>
        </w:rPr>
        <w:t>South West</w:t>
      </w:r>
      <w:proofErr w:type="gramEnd"/>
      <w:r w:rsidRPr="00943465">
        <w:rPr>
          <w:rFonts w:cs="Arial"/>
          <w:b w:val="0"/>
          <w:bCs w:val="0"/>
        </w:rPr>
        <w:t xml:space="preserve"> Gas Implementation: Working on Microservices API Development using C#, .NET Core Web API, PostgreSQL, Auto mapper, Mediator, CQRS, Following Test Driven Development (TDD) using Microservices Clean Domain Driven Design (DDD) Architecture. </w:t>
      </w:r>
    </w:p>
    <w:p w14:paraId="175FB946" w14:textId="792F1040" w:rsidR="00A342BD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Also Working on to resolves various issues like defects and enhancements for SCM application for SFPUC and Liberty Utility Implementation Projects.</w:t>
      </w:r>
    </w:p>
    <w:p w14:paraId="4E53612F" w14:textId="64C26029" w:rsidR="00A342BD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Coding in C#, ASP. Net, </w:t>
      </w:r>
      <w:proofErr w:type="spellStart"/>
      <w:proofErr w:type="gramStart"/>
      <w:r w:rsidRPr="00943465">
        <w:rPr>
          <w:rFonts w:cs="Arial"/>
          <w:b w:val="0"/>
          <w:bCs w:val="0"/>
        </w:rPr>
        <w:t>ReactJs</w:t>
      </w:r>
      <w:proofErr w:type="spellEnd"/>
      <w:r w:rsidRPr="00943465">
        <w:rPr>
          <w:rFonts w:cs="Arial"/>
          <w:b w:val="0"/>
          <w:bCs w:val="0"/>
        </w:rPr>
        <w:t xml:space="preserve"> ,</w:t>
      </w:r>
      <w:proofErr w:type="gramEnd"/>
      <w:r w:rsidRPr="00943465">
        <w:rPr>
          <w:rFonts w:cs="Arial"/>
          <w:b w:val="0"/>
          <w:bCs w:val="0"/>
        </w:rPr>
        <w:t xml:space="preserve"> Web Forms-SQL, SQL Server, Azure Cloud, WCF, ASP .NET MVC, ASP. Net Core, Net Core Web API,</w:t>
      </w:r>
      <w:r w:rsidRPr="00943465">
        <w:t xml:space="preserve"> </w:t>
      </w:r>
      <w:r w:rsidRPr="00943465">
        <w:rPr>
          <w:rFonts w:cs="Arial"/>
          <w:b w:val="0"/>
          <w:bCs w:val="0"/>
        </w:rPr>
        <w:t>Entity Framework (EF) Core, etc.</w:t>
      </w:r>
    </w:p>
    <w:p w14:paraId="6FC42F19" w14:textId="395CCAF6" w:rsidR="00A342BD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Writing Microservices APIs to implement business logic.</w:t>
      </w:r>
    </w:p>
    <w:p w14:paraId="777F392B" w14:textId="77777777" w:rsidR="003C1B28" w:rsidRPr="00943465" w:rsidRDefault="003C1B28" w:rsidP="00E46116">
      <w:pPr>
        <w:pStyle w:val="ListParagraph"/>
        <w:numPr>
          <w:ilvl w:val="1"/>
          <w:numId w:val="43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lastRenderedPageBreak/>
        <w:t xml:space="preserve">Developed Microservices APIs (Move-In/Move-Out, Transfer Services, Payment Location, Experian Credit Check) for </w:t>
      </w:r>
      <w:proofErr w:type="gramStart"/>
      <w:r w:rsidRPr="00943465">
        <w:rPr>
          <w:rFonts w:ascii="Arial" w:eastAsia="Arial" w:hAnsi="Arial" w:cs="Arial"/>
          <w:sz w:val="20"/>
          <w:szCs w:val="20"/>
        </w:rPr>
        <w:t>South West</w:t>
      </w:r>
      <w:proofErr w:type="gramEnd"/>
      <w:r w:rsidRPr="00943465">
        <w:rPr>
          <w:rFonts w:ascii="Arial" w:eastAsia="Arial" w:hAnsi="Arial" w:cs="Arial"/>
          <w:sz w:val="20"/>
          <w:szCs w:val="20"/>
        </w:rPr>
        <w:t xml:space="preserve"> Gas implementation using Clean DDD, CQRS, and TDD.</w:t>
      </w:r>
    </w:p>
    <w:p w14:paraId="66C113DD" w14:textId="77777777" w:rsidR="003C1B28" w:rsidRPr="00943465" w:rsidRDefault="003C1B28" w:rsidP="00E46116">
      <w:pPr>
        <w:pStyle w:val="ListParagraph"/>
        <w:numPr>
          <w:ilvl w:val="1"/>
          <w:numId w:val="43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Built AI/Analytics reporting module — delivered Paperless Enrollment, Auto Pay Enrollment, Registration Logs, User Login History, and Credit/ID Check Reports consumed by utility clients.</w:t>
      </w:r>
    </w:p>
    <w:p w14:paraId="1823FF32" w14:textId="77777777" w:rsidR="003C1B28" w:rsidRPr="00943465" w:rsidRDefault="003C1B28" w:rsidP="00E46116">
      <w:pPr>
        <w:pStyle w:val="ListParagraph"/>
        <w:numPr>
          <w:ilvl w:val="1"/>
          <w:numId w:val="43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Developed a flexible E-Bill retrieval API supporting multiple sources: local file system, SFTP, and Azure Blob Storage.</w:t>
      </w:r>
    </w:p>
    <w:p w14:paraId="3801E8F2" w14:textId="77777777" w:rsidR="003C1B28" w:rsidRPr="00943465" w:rsidRDefault="003C1B28" w:rsidP="00E46116">
      <w:pPr>
        <w:pStyle w:val="ListParagraph"/>
        <w:numPr>
          <w:ilvl w:val="1"/>
          <w:numId w:val="43"/>
        </w:numPr>
        <w:spacing w:before="40" w:after="40"/>
        <w:contextualSpacing w:val="0"/>
        <w:jc w:val="both"/>
      </w:pPr>
      <w:r w:rsidRPr="00943465">
        <w:rPr>
          <w:rFonts w:ascii="Arial" w:eastAsia="Arial" w:hAnsi="Arial" w:cs="Arial"/>
          <w:sz w:val="20"/>
          <w:szCs w:val="20"/>
        </w:rPr>
        <w:t>Resolved production defects and delivered enhancements across SFPUC and Liberty Utility implementations (SCM application).</w:t>
      </w:r>
    </w:p>
    <w:p w14:paraId="6FDB9899" w14:textId="110DBC14" w:rsidR="00A342BD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Requirement gathering and analyzing business problems and Design technical solution to various business problems.</w:t>
      </w:r>
    </w:p>
    <w:p w14:paraId="567A0976" w14:textId="77777777" w:rsidR="00A342BD" w:rsidRPr="00943465" w:rsidRDefault="00A342BD" w:rsidP="00E46116">
      <w:pPr>
        <w:numPr>
          <w:ilvl w:val="3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Designing, coding and unit testing software programs and components services within the boundaries outlined by application architecture.</w:t>
      </w:r>
    </w:p>
    <w:p w14:paraId="22C9D2A7" w14:textId="59BDF468" w:rsidR="00A342BD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Contributing </w:t>
      </w:r>
      <w:proofErr w:type="gramStart"/>
      <w:r w:rsidRPr="00943465">
        <w:rPr>
          <w:rFonts w:cs="Arial"/>
          <w:b w:val="0"/>
          <w:bCs w:val="0"/>
        </w:rPr>
        <w:t>in</w:t>
      </w:r>
      <w:proofErr w:type="gramEnd"/>
      <w:r w:rsidRPr="00943465">
        <w:rPr>
          <w:rFonts w:cs="Arial"/>
          <w:b w:val="0"/>
          <w:bCs w:val="0"/>
        </w:rPr>
        <w:t xml:space="preserve"> all phases of SD</w:t>
      </w:r>
      <w:r w:rsidR="00027C18" w:rsidRPr="00943465">
        <w:rPr>
          <w:rFonts w:cs="Arial"/>
          <w:b w:val="0"/>
          <w:bCs w:val="0"/>
        </w:rPr>
        <w:t>L</w:t>
      </w:r>
      <w:r w:rsidRPr="00943465">
        <w:rPr>
          <w:rFonts w:cs="Arial"/>
          <w:b w:val="0"/>
          <w:bCs w:val="0"/>
        </w:rPr>
        <w:t xml:space="preserve">C </w:t>
      </w:r>
      <w:r w:rsidR="0065481B" w:rsidRPr="00943465">
        <w:rPr>
          <w:rFonts w:cs="Arial"/>
          <w:b w:val="0"/>
          <w:bCs w:val="0"/>
        </w:rPr>
        <w:t>-</w:t>
      </w:r>
      <w:r w:rsidRPr="00943465">
        <w:rPr>
          <w:rFonts w:cs="Arial"/>
          <w:b w:val="0"/>
          <w:bCs w:val="0"/>
        </w:rPr>
        <w:t xml:space="preserve"> analysis, design, code, configure, code review, unit testing, deployment etc.</w:t>
      </w:r>
    </w:p>
    <w:p w14:paraId="33A321E4" w14:textId="49599DCD" w:rsidR="00A342BD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Environment: C#, ASP. Net MVC, ASP. Net MVC Core, Net Core Web API, TFS, T-SQL, PostgreSQL, MS SQL Server, JavaScript, Angular, </w:t>
      </w:r>
      <w:proofErr w:type="spellStart"/>
      <w:r w:rsidRPr="00943465">
        <w:rPr>
          <w:rFonts w:cs="Arial"/>
          <w:b w:val="0"/>
          <w:bCs w:val="0"/>
        </w:rPr>
        <w:t>ReactJs</w:t>
      </w:r>
      <w:proofErr w:type="spellEnd"/>
      <w:r w:rsidRPr="00943465">
        <w:rPr>
          <w:rFonts w:cs="Arial"/>
          <w:b w:val="0"/>
          <w:bCs w:val="0"/>
        </w:rPr>
        <w:t>, CSS, HTML, IIS, API, Azure-Cloud etc.</w:t>
      </w:r>
    </w:p>
    <w:p w14:paraId="62C3163F" w14:textId="07F0CEE3" w:rsidR="00943465" w:rsidRPr="00943465" w:rsidRDefault="00000000" w:rsidP="00E46116">
      <w:pPr>
        <w:jc w:val="both"/>
        <w:rPr>
          <w:rFonts w:cs="Arial"/>
          <w:b w:val="0"/>
          <w:bCs w:val="0"/>
        </w:rPr>
      </w:pPr>
      <w:r>
        <w:rPr>
          <w:b w:val="0"/>
          <w:bCs w:val="0"/>
        </w:rPr>
        <w:pict w14:anchorId="1BAAF11E">
          <v:rect id="_x0000_i1030" style="width:0;height:1.5pt" o:hralign="center" o:hrstd="t" o:hr="t" fillcolor="#a0a0a0" stroked="f"/>
        </w:pict>
      </w:r>
    </w:p>
    <w:p w14:paraId="0ED5AC71" w14:textId="5BE162F9" w:rsidR="0069374B" w:rsidRPr="00943465" w:rsidRDefault="76FA43BC" w:rsidP="00E46116">
      <w:pPr>
        <w:jc w:val="both"/>
        <w:rPr>
          <w:rFonts w:cs="Arial"/>
        </w:rPr>
      </w:pPr>
      <w:r w:rsidRPr="00943465">
        <w:rPr>
          <w:rFonts w:cs="Arial"/>
          <w:b w:val="0"/>
          <w:bCs w:val="0"/>
        </w:rPr>
        <w:t xml:space="preserve">            </w:t>
      </w:r>
      <w:r w:rsidRPr="00943465">
        <w:rPr>
          <w:rFonts w:cs="Arial"/>
        </w:rPr>
        <w:t xml:space="preserve">Randstad Technologies. USA </w:t>
      </w:r>
      <w:r w:rsidR="00834265" w:rsidRPr="00943465">
        <w:tab/>
      </w:r>
      <w:proofErr w:type="gramStart"/>
      <w:r w:rsidR="00834265" w:rsidRPr="00943465">
        <w:tab/>
      </w:r>
      <w:r w:rsidRPr="00943465">
        <w:rPr>
          <w:rFonts w:cs="Arial"/>
        </w:rPr>
        <w:t xml:space="preserve">  </w:t>
      </w:r>
      <w:r w:rsidR="00834265" w:rsidRPr="00943465">
        <w:tab/>
      </w:r>
      <w:proofErr w:type="gramEnd"/>
      <w:r w:rsidR="00834265" w:rsidRPr="00943465">
        <w:tab/>
      </w:r>
      <w:r w:rsidR="00834265" w:rsidRPr="00943465">
        <w:tab/>
      </w:r>
      <w:r w:rsidR="00834265" w:rsidRPr="00943465">
        <w:tab/>
      </w:r>
      <w:r w:rsidRPr="00943465">
        <w:rPr>
          <w:rFonts w:cs="Arial"/>
        </w:rPr>
        <w:t xml:space="preserve">             </w:t>
      </w:r>
      <w:r w:rsidR="00834265" w:rsidRPr="00943465">
        <w:tab/>
      </w:r>
      <w:r w:rsidRPr="00943465">
        <w:rPr>
          <w:rFonts w:cs="Arial"/>
        </w:rPr>
        <w:t xml:space="preserve"> July 2017 </w:t>
      </w:r>
      <w:proofErr w:type="gramStart"/>
      <w:r w:rsidRPr="00943465">
        <w:rPr>
          <w:rFonts w:cs="Arial"/>
        </w:rPr>
        <w:t xml:space="preserve">– </w:t>
      </w:r>
      <w:r w:rsidR="000751DA" w:rsidRPr="00943465">
        <w:rPr>
          <w:rFonts w:cs="Arial"/>
        </w:rPr>
        <w:t xml:space="preserve"> </w:t>
      </w:r>
      <w:r w:rsidRPr="00943465">
        <w:rPr>
          <w:rFonts w:cs="Arial"/>
        </w:rPr>
        <w:t>May</w:t>
      </w:r>
      <w:proofErr w:type="gramEnd"/>
      <w:r w:rsidRPr="00943465">
        <w:rPr>
          <w:rFonts w:cs="Arial"/>
        </w:rPr>
        <w:t xml:space="preserve"> 2020</w:t>
      </w:r>
    </w:p>
    <w:p w14:paraId="36451E61" w14:textId="77777777" w:rsidR="00222968" w:rsidRPr="00943465" w:rsidRDefault="00222968" w:rsidP="00E46116">
      <w:pPr>
        <w:jc w:val="both"/>
        <w:rPr>
          <w:rFonts w:cs="Arial"/>
        </w:rPr>
      </w:pPr>
    </w:p>
    <w:p w14:paraId="06CF5C18" w14:textId="7A29E8E1" w:rsidR="0069374B" w:rsidRPr="00943465" w:rsidRDefault="411C196A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</w:rPr>
        <w:t>Princess Cruises Santa Clarita, California USA.</w:t>
      </w:r>
      <w:r w:rsidR="0069374B" w:rsidRPr="00943465">
        <w:tab/>
      </w:r>
      <w:r w:rsidR="0069374B" w:rsidRPr="00943465">
        <w:tab/>
      </w:r>
      <w:r w:rsidR="0069374B" w:rsidRPr="00943465">
        <w:tab/>
      </w:r>
      <w:r w:rsidR="0069374B" w:rsidRPr="00943465">
        <w:tab/>
      </w:r>
      <w:r w:rsidR="0069374B" w:rsidRPr="00943465">
        <w:tab/>
      </w:r>
      <w:r w:rsidRPr="00943465">
        <w:rPr>
          <w:rFonts w:cs="Arial"/>
        </w:rPr>
        <w:t xml:space="preserve"> July 2017 – May 2020 </w:t>
      </w:r>
      <w:r w:rsidRPr="00943465">
        <w:rPr>
          <w:rFonts w:cs="Arial"/>
          <w:b w:val="0"/>
          <w:bCs w:val="0"/>
        </w:rPr>
        <w:t>Description</w:t>
      </w:r>
    </w:p>
    <w:p w14:paraId="7968DCB9" w14:textId="2797933E" w:rsidR="5D49D1E7" w:rsidRPr="00943465" w:rsidRDefault="76FA43BC" w:rsidP="00E46116">
      <w:pPr>
        <w:ind w:left="720"/>
        <w:jc w:val="both"/>
      </w:pPr>
      <w:r w:rsidRPr="00943465">
        <w:rPr>
          <w:rFonts w:cs="Arial"/>
          <w:b w:val="0"/>
          <w:bCs w:val="0"/>
        </w:rPr>
        <w:t xml:space="preserve">Domain: </w:t>
      </w:r>
      <w:r w:rsidRPr="00943465">
        <w:rPr>
          <w:rFonts w:cs="Arial"/>
        </w:rPr>
        <w:t>Travel &amp; HR</w:t>
      </w:r>
    </w:p>
    <w:p w14:paraId="5C0CABD4" w14:textId="6EAE3416" w:rsidR="0069374B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Working with Princess Cruises through Randstad Technologies. As part of application development team working </w:t>
      </w:r>
      <w:proofErr w:type="gramStart"/>
      <w:r w:rsidRPr="00943465">
        <w:rPr>
          <w:rFonts w:cs="Arial"/>
          <w:b w:val="0"/>
          <w:bCs w:val="0"/>
        </w:rPr>
        <w:t>on for</w:t>
      </w:r>
      <w:proofErr w:type="gramEnd"/>
      <w:r w:rsidRPr="00943465">
        <w:rPr>
          <w:rFonts w:cs="Arial"/>
          <w:b w:val="0"/>
          <w:bCs w:val="0"/>
        </w:rPr>
        <w:t xml:space="preserve"> HR/Payroll system applications. Works to resolves various issues like defects and enhancements for EPIC application and various implementation Projects. </w:t>
      </w:r>
    </w:p>
    <w:p w14:paraId="6D28DD2C" w14:textId="77777777" w:rsidR="0069374B" w:rsidRPr="00943465" w:rsidRDefault="0069374B" w:rsidP="00E46116">
      <w:pPr>
        <w:ind w:left="72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Responsibilities</w:t>
      </w:r>
    </w:p>
    <w:p w14:paraId="53B9D62C" w14:textId="75BF2A4C" w:rsidR="0042756B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Architected and Developed </w:t>
      </w:r>
      <w:proofErr w:type="spellStart"/>
      <w:r w:rsidRPr="00943465">
        <w:rPr>
          <w:rFonts w:cs="Arial"/>
          <w:b w:val="0"/>
          <w:bCs w:val="0"/>
        </w:rPr>
        <w:t>Paycard</w:t>
      </w:r>
      <w:proofErr w:type="spellEnd"/>
      <w:r w:rsidRPr="00943465">
        <w:rPr>
          <w:rFonts w:cs="Arial"/>
          <w:b w:val="0"/>
          <w:bCs w:val="0"/>
        </w:rPr>
        <w:t xml:space="preserve"> Application which is ASP. Net Core MVC and .NET Core Web API application. </w:t>
      </w:r>
      <w:proofErr w:type="spellStart"/>
      <w:r w:rsidRPr="00943465">
        <w:rPr>
          <w:rFonts w:cs="Arial"/>
          <w:b w:val="0"/>
          <w:bCs w:val="0"/>
        </w:rPr>
        <w:t>Paycard</w:t>
      </w:r>
      <w:proofErr w:type="spellEnd"/>
      <w:r w:rsidRPr="00943465">
        <w:rPr>
          <w:rFonts w:cs="Arial"/>
          <w:b w:val="0"/>
          <w:bCs w:val="0"/>
        </w:rPr>
        <w:t xml:space="preserve"> application was designed and developed using Microservices architecture following Domain Driven Design (DDD) approach. Implemented PGP Encryption for PCI compliance.</w:t>
      </w:r>
    </w:p>
    <w:p w14:paraId="1B5A331F" w14:textId="74470C04" w:rsidR="0069374B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Performance Improvement by Optimization of Stored procedure for Bachman crew extraction batch process.</w:t>
      </w:r>
    </w:p>
    <w:p w14:paraId="6E67FDA2" w14:textId="440DFE22" w:rsidR="003D2970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Architected and Implemented Payroll validation Tool (ASP. Net MVC Web API with Angular) application.</w:t>
      </w:r>
    </w:p>
    <w:p w14:paraId="267A13BC" w14:textId="0F731B3A" w:rsidR="0060650E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Developed MDMS EPIC Dashboard (</w:t>
      </w:r>
      <w:r w:rsidR="00033C8D">
        <w:rPr>
          <w:rFonts w:cs="Arial"/>
          <w:b w:val="0"/>
          <w:bCs w:val="0"/>
        </w:rPr>
        <w:t>ASP.NET</w:t>
      </w:r>
      <w:r w:rsidRPr="00943465">
        <w:rPr>
          <w:rFonts w:cs="Arial"/>
          <w:b w:val="0"/>
          <w:bCs w:val="0"/>
        </w:rPr>
        <w:t xml:space="preserve"> application) for SQL Agent job Monitoring</w:t>
      </w:r>
    </w:p>
    <w:p w14:paraId="3453CBB8" w14:textId="720B2CE9" w:rsidR="003D2970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POC for using Microsoft Azure Cloud - Artificial Intelligence (AI) Cognitive Services for Face Recognition and Speech recognition API.</w:t>
      </w:r>
    </w:p>
    <w:p w14:paraId="58317877" w14:textId="4AEBF8F7" w:rsidR="003C1B28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Worked on EPIC Web Application-Payroll Calculation Engine Enhancement .NET Core Web API and </w:t>
      </w:r>
      <w:proofErr w:type="spellStart"/>
      <w:r w:rsidRPr="00943465">
        <w:rPr>
          <w:rFonts w:cs="Arial"/>
          <w:b w:val="0"/>
          <w:bCs w:val="0"/>
        </w:rPr>
        <w:t>ReactJs</w:t>
      </w:r>
      <w:proofErr w:type="spellEnd"/>
      <w:r w:rsidRPr="00943465">
        <w:rPr>
          <w:rFonts w:cs="Arial"/>
          <w:b w:val="0"/>
          <w:bCs w:val="0"/>
        </w:rPr>
        <w:t xml:space="preserve"> </w:t>
      </w:r>
    </w:p>
    <w:p w14:paraId="45F97ADA" w14:textId="77777777" w:rsidR="0069374B" w:rsidRPr="00943465" w:rsidRDefault="0069374B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Writing stored </w:t>
      </w:r>
      <w:proofErr w:type="gramStart"/>
      <w:r w:rsidRPr="00943465">
        <w:rPr>
          <w:rFonts w:cs="Arial"/>
          <w:b w:val="0"/>
        </w:rPr>
        <w:t>procedure</w:t>
      </w:r>
      <w:proofErr w:type="gramEnd"/>
      <w:r w:rsidRPr="00943465">
        <w:rPr>
          <w:rFonts w:cs="Arial"/>
          <w:b w:val="0"/>
        </w:rPr>
        <w:t xml:space="preserve"> and views etc. to implement business logic.</w:t>
      </w:r>
    </w:p>
    <w:p w14:paraId="0EEAC6B4" w14:textId="77777777" w:rsidR="0069374B" w:rsidRPr="00943465" w:rsidRDefault="0069374B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Identifying bugs/ issues reported by clients, resolving tickets and testing fixes. </w:t>
      </w:r>
    </w:p>
    <w:p w14:paraId="5FD5A222" w14:textId="2FD8F5CC" w:rsidR="0042756B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Analysis, Design and code technical Solutions for complex business problems</w:t>
      </w:r>
    </w:p>
    <w:p w14:paraId="21B9DBC7" w14:textId="39676546" w:rsidR="0042756B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Requirement gathering and analyzing business problems and Design technical solution to various business problems. Also provide Support and enhance existing EPIC application (Desktop VB.Net application)</w:t>
      </w:r>
    </w:p>
    <w:p w14:paraId="72312A92" w14:textId="77777777" w:rsidR="0042756B" w:rsidRPr="00943465" w:rsidRDefault="0042756B" w:rsidP="00E46116">
      <w:pPr>
        <w:numPr>
          <w:ilvl w:val="3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Designing, coding and unit testing software programs and components services within the boundaries outlined by application architecture.</w:t>
      </w:r>
    </w:p>
    <w:p w14:paraId="633B159A" w14:textId="0677E562" w:rsidR="00577C48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Contributing </w:t>
      </w:r>
      <w:proofErr w:type="gramStart"/>
      <w:r w:rsidRPr="00943465">
        <w:rPr>
          <w:rFonts w:cs="Arial"/>
          <w:b w:val="0"/>
          <w:bCs w:val="0"/>
        </w:rPr>
        <w:t>in</w:t>
      </w:r>
      <w:proofErr w:type="gramEnd"/>
      <w:r w:rsidRPr="00943465">
        <w:rPr>
          <w:rFonts w:cs="Arial"/>
          <w:b w:val="0"/>
          <w:bCs w:val="0"/>
        </w:rPr>
        <w:t xml:space="preserve"> all phases of SDLC i.e., analysis, design, code, configure, code review, unit testing, deployment etc.</w:t>
      </w:r>
    </w:p>
    <w:p w14:paraId="6CB8AACE" w14:textId="4BA7A4A7" w:rsidR="0069374B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Environment: C#, </w:t>
      </w:r>
      <w:r w:rsidR="00033C8D">
        <w:rPr>
          <w:rFonts w:cs="Arial"/>
          <w:b w:val="0"/>
          <w:bCs w:val="0"/>
        </w:rPr>
        <w:t>ASP.NET</w:t>
      </w:r>
      <w:r w:rsidRPr="00943465">
        <w:rPr>
          <w:rFonts w:cs="Arial"/>
          <w:b w:val="0"/>
          <w:bCs w:val="0"/>
        </w:rPr>
        <w:t xml:space="preserve">, VB.Net, ASP. Net MVC, </w:t>
      </w:r>
      <w:r w:rsidR="00033C8D">
        <w:rPr>
          <w:rFonts w:cs="Arial"/>
          <w:b w:val="0"/>
          <w:bCs w:val="0"/>
        </w:rPr>
        <w:t>ASP.NET</w:t>
      </w:r>
      <w:r w:rsidRPr="00943465">
        <w:rPr>
          <w:rFonts w:cs="Arial"/>
          <w:b w:val="0"/>
          <w:bCs w:val="0"/>
        </w:rPr>
        <w:t xml:space="preserve">, ASP. Net Core, Net Core Web API, GIT, T-SQL, SQL Server, JavaScript, </w:t>
      </w:r>
      <w:proofErr w:type="spellStart"/>
      <w:r w:rsidRPr="00943465">
        <w:rPr>
          <w:rFonts w:cs="Arial"/>
          <w:b w:val="0"/>
          <w:bCs w:val="0"/>
        </w:rPr>
        <w:t>Jquerydatatable</w:t>
      </w:r>
      <w:proofErr w:type="spellEnd"/>
      <w:r w:rsidRPr="00943465">
        <w:rPr>
          <w:rFonts w:cs="Arial"/>
          <w:b w:val="0"/>
          <w:bCs w:val="0"/>
        </w:rPr>
        <w:t xml:space="preserve">, Angular, </w:t>
      </w:r>
      <w:proofErr w:type="spellStart"/>
      <w:r w:rsidRPr="00943465">
        <w:rPr>
          <w:rFonts w:cs="Arial"/>
          <w:b w:val="0"/>
          <w:bCs w:val="0"/>
        </w:rPr>
        <w:t>ReactJs</w:t>
      </w:r>
      <w:proofErr w:type="spellEnd"/>
      <w:r w:rsidRPr="00943465">
        <w:rPr>
          <w:rFonts w:cs="Arial"/>
          <w:b w:val="0"/>
          <w:bCs w:val="0"/>
        </w:rPr>
        <w:t xml:space="preserve">, CSS, HTML, IIS, </w:t>
      </w:r>
      <w:proofErr w:type="spellStart"/>
      <w:r w:rsidRPr="00943465">
        <w:rPr>
          <w:rFonts w:cs="Arial"/>
          <w:b w:val="0"/>
          <w:bCs w:val="0"/>
        </w:rPr>
        <w:t>Oslet</w:t>
      </w:r>
      <w:proofErr w:type="spellEnd"/>
      <w:r w:rsidRPr="00943465">
        <w:rPr>
          <w:rFonts w:cs="Arial"/>
          <w:b w:val="0"/>
          <w:bCs w:val="0"/>
        </w:rPr>
        <w:t xml:space="preserve"> Gateway API, Azure-Cloud etc.</w:t>
      </w:r>
    </w:p>
    <w:p w14:paraId="037D9654" w14:textId="77777777" w:rsidR="00F95A80" w:rsidRPr="00943465" w:rsidRDefault="00F95A80" w:rsidP="00E46116">
      <w:pPr>
        <w:ind w:left="720"/>
        <w:jc w:val="both"/>
        <w:rPr>
          <w:rFonts w:cs="Arial"/>
          <w:b w:val="0"/>
        </w:rPr>
      </w:pPr>
    </w:p>
    <w:p w14:paraId="5DA3A471" w14:textId="7A38D272" w:rsidR="00943465" w:rsidRDefault="00000000" w:rsidP="00E46116">
      <w:pPr>
        <w:jc w:val="both"/>
        <w:rPr>
          <w:rFonts w:cs="Arial"/>
        </w:rPr>
      </w:pPr>
      <w:r>
        <w:rPr>
          <w:b w:val="0"/>
          <w:bCs w:val="0"/>
        </w:rPr>
        <w:pict w14:anchorId="22B44E9E">
          <v:rect id="_x0000_i1031" style="width:0;height:1.5pt" o:hralign="center" o:hrstd="t" o:hr="t" fillcolor="#a0a0a0" stroked="f"/>
        </w:pict>
      </w:r>
    </w:p>
    <w:p w14:paraId="127D395D" w14:textId="4B71890D" w:rsidR="0054325C" w:rsidRPr="00943465" w:rsidRDefault="0057502E" w:rsidP="00E46116">
      <w:pPr>
        <w:ind w:left="720"/>
        <w:jc w:val="both"/>
        <w:rPr>
          <w:rFonts w:cs="Arial"/>
        </w:rPr>
      </w:pPr>
      <w:r w:rsidRPr="00943465">
        <w:rPr>
          <w:rFonts w:cs="Arial"/>
        </w:rPr>
        <w:t>Collabera Inc.</w:t>
      </w:r>
      <w:r w:rsidR="005E3C12" w:rsidRPr="00943465">
        <w:rPr>
          <w:rFonts w:cs="Arial"/>
        </w:rPr>
        <w:t xml:space="preserve"> USA </w:t>
      </w:r>
      <w:r w:rsidR="005E3C12"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Pr="00943465">
        <w:rPr>
          <w:rFonts w:cs="Arial"/>
        </w:rPr>
        <w:tab/>
      </w:r>
      <w:r w:rsidR="006F4381" w:rsidRPr="00943465">
        <w:rPr>
          <w:rFonts w:cs="Arial"/>
        </w:rPr>
        <w:t xml:space="preserve">        </w:t>
      </w:r>
      <w:r w:rsidR="00652EF5" w:rsidRPr="00943465">
        <w:rPr>
          <w:rFonts w:cs="Arial"/>
        </w:rPr>
        <w:t xml:space="preserve"> </w:t>
      </w:r>
      <w:r w:rsidR="0069374B" w:rsidRPr="00943465">
        <w:rPr>
          <w:rFonts w:cs="Arial"/>
        </w:rPr>
        <w:t xml:space="preserve">Feb 2016 </w:t>
      </w:r>
      <w:r w:rsidRPr="00943465">
        <w:rPr>
          <w:rFonts w:cs="Arial"/>
        </w:rPr>
        <w:t>–</w:t>
      </w:r>
      <w:r w:rsidR="0069374B" w:rsidRPr="00943465">
        <w:rPr>
          <w:rFonts w:cs="Arial"/>
        </w:rPr>
        <w:t xml:space="preserve"> July 2017  </w:t>
      </w:r>
    </w:p>
    <w:p w14:paraId="690E63CC" w14:textId="77777777" w:rsidR="005B5DBE" w:rsidRPr="00943465" w:rsidRDefault="005B5DBE" w:rsidP="00E46116">
      <w:pPr>
        <w:ind w:left="720"/>
        <w:jc w:val="both"/>
        <w:rPr>
          <w:rFonts w:cs="Arial"/>
        </w:rPr>
      </w:pPr>
    </w:p>
    <w:p w14:paraId="68178018" w14:textId="50791827" w:rsidR="00D655E8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</w:rPr>
        <w:t xml:space="preserve">Nationwide - Pet Insurance, Brea California USA. </w:t>
      </w:r>
      <w:r w:rsidR="00D655E8" w:rsidRPr="00943465">
        <w:tab/>
      </w:r>
      <w:r w:rsidRPr="00943465">
        <w:rPr>
          <w:rFonts w:cs="Arial"/>
        </w:rPr>
        <w:t xml:space="preserve">                                                May 2016 – July 2017</w:t>
      </w:r>
      <w:r w:rsidRPr="00943465">
        <w:rPr>
          <w:rFonts w:cs="Arial"/>
          <w:b w:val="0"/>
          <w:bCs w:val="0"/>
        </w:rPr>
        <w:t xml:space="preserve"> </w:t>
      </w:r>
    </w:p>
    <w:p w14:paraId="689A03A4" w14:textId="77777777" w:rsidR="00BF46B2" w:rsidRPr="00943465" w:rsidRDefault="5D49D1E7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Description</w:t>
      </w:r>
    </w:p>
    <w:p w14:paraId="3C11B270" w14:textId="2B34ED9F" w:rsidR="5D49D1E7" w:rsidRPr="00943465" w:rsidRDefault="76FA43BC" w:rsidP="00E46116">
      <w:pPr>
        <w:ind w:left="720"/>
        <w:jc w:val="both"/>
      </w:pPr>
      <w:r w:rsidRPr="00943465">
        <w:rPr>
          <w:rFonts w:cs="Arial"/>
          <w:b w:val="0"/>
          <w:bCs w:val="0"/>
        </w:rPr>
        <w:t xml:space="preserve">Domain: </w:t>
      </w:r>
      <w:r w:rsidRPr="00943465">
        <w:rPr>
          <w:rFonts w:cs="Arial"/>
        </w:rPr>
        <w:t>Insurance</w:t>
      </w:r>
    </w:p>
    <w:p w14:paraId="778A8C22" w14:textId="40D9F657" w:rsidR="00AB424C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Worked at Nationwide Insurance through Collabera Inc. As part of General production support team works on various applications based on different technologies like ASP. Net, WCF Services, Salesforce. Works to </w:t>
      </w:r>
      <w:proofErr w:type="gramStart"/>
      <w:r w:rsidRPr="00943465">
        <w:rPr>
          <w:rFonts w:cs="Arial"/>
          <w:b w:val="0"/>
          <w:bCs w:val="0"/>
        </w:rPr>
        <w:t>resolves</w:t>
      </w:r>
      <w:proofErr w:type="gramEnd"/>
      <w:r w:rsidRPr="00943465">
        <w:rPr>
          <w:rFonts w:cs="Arial"/>
          <w:b w:val="0"/>
          <w:bCs w:val="0"/>
        </w:rPr>
        <w:t xml:space="preserve"> various issues like defects and enhancements and implement Projects. For example, QEC is a web-application for Quote and Enrollment process management. It uses MVP Pattern and SOA based application services are used to communicate with Oracle database. </w:t>
      </w:r>
    </w:p>
    <w:p w14:paraId="192EE13A" w14:textId="77777777" w:rsidR="00D655E8" w:rsidRPr="00943465" w:rsidRDefault="00D655E8" w:rsidP="00E46116">
      <w:pPr>
        <w:ind w:left="72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lastRenderedPageBreak/>
        <w:t>Responsibilities</w:t>
      </w:r>
    </w:p>
    <w:p w14:paraId="36831EB3" w14:textId="450D67A8" w:rsidR="00BF46B2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Worked on various applications </w:t>
      </w:r>
      <w:proofErr w:type="gramStart"/>
      <w:r w:rsidRPr="00943465">
        <w:rPr>
          <w:rFonts w:cs="Arial"/>
          <w:b w:val="0"/>
          <w:bCs w:val="0"/>
        </w:rPr>
        <w:t>like,</w:t>
      </w:r>
      <w:proofErr w:type="gramEnd"/>
      <w:r w:rsidRPr="00943465">
        <w:rPr>
          <w:rFonts w:cs="Arial"/>
          <w:b w:val="0"/>
          <w:bCs w:val="0"/>
        </w:rPr>
        <w:t xml:space="preserve"> QEC, Portal, ALW, Salesforce etc.</w:t>
      </w:r>
    </w:p>
    <w:p w14:paraId="5F3D8E72" w14:textId="77777777" w:rsidR="00BF46B2" w:rsidRPr="00943465" w:rsidRDefault="00BF46B2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Implemented Oracle Co-browsing solution at portal.</w:t>
      </w:r>
    </w:p>
    <w:p w14:paraId="578E87F3" w14:textId="77777777" w:rsidR="003405D3" w:rsidRPr="00943465" w:rsidRDefault="003405D3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Worked on Enterprise Service Bus (ESB) WCF services.</w:t>
      </w:r>
    </w:p>
    <w:p w14:paraId="12025BA2" w14:textId="1A66C86E" w:rsidR="003405D3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Worked on API Development (ASP. Net MVC Web API) for third party Aggregation Tool</w:t>
      </w:r>
    </w:p>
    <w:p w14:paraId="7F820DF8" w14:textId="3C088FA2" w:rsidR="00D655E8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Requirement analysis and designing technical </w:t>
      </w:r>
      <w:proofErr w:type="gramStart"/>
      <w:r w:rsidRPr="00943465">
        <w:rPr>
          <w:rFonts w:cs="Arial"/>
          <w:b w:val="0"/>
          <w:bCs w:val="0"/>
        </w:rPr>
        <w:t>solution</w:t>
      </w:r>
      <w:proofErr w:type="gramEnd"/>
      <w:r w:rsidRPr="00943465">
        <w:rPr>
          <w:rFonts w:cs="Arial"/>
          <w:b w:val="0"/>
          <w:bCs w:val="0"/>
        </w:rPr>
        <w:t xml:space="preserve"> to various business problems</w:t>
      </w:r>
    </w:p>
    <w:p w14:paraId="3B5EE52B" w14:textId="238CA05F" w:rsidR="00D655E8" w:rsidRPr="00943465" w:rsidRDefault="76FA43BC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>Coding in C#, ASP. Net,</w:t>
      </w:r>
      <w:r w:rsidRPr="00943465">
        <w:t xml:space="preserve"> </w:t>
      </w:r>
      <w:r w:rsidRPr="00943465">
        <w:rPr>
          <w:rFonts w:cs="Arial"/>
          <w:b w:val="0"/>
          <w:bCs w:val="0"/>
        </w:rPr>
        <w:t>Entity Framework (EF),</w:t>
      </w:r>
      <w:r w:rsidRPr="00943465">
        <w:rPr>
          <w:rFonts w:cs="Arial"/>
        </w:rPr>
        <w:t xml:space="preserve"> </w:t>
      </w:r>
      <w:r w:rsidRPr="00943465">
        <w:rPr>
          <w:rFonts w:cs="Arial"/>
          <w:b w:val="0"/>
          <w:bCs w:val="0"/>
        </w:rPr>
        <w:t xml:space="preserve">WCF service to implement technical </w:t>
      </w:r>
      <w:proofErr w:type="gramStart"/>
      <w:r w:rsidRPr="00943465">
        <w:rPr>
          <w:rFonts w:cs="Arial"/>
          <w:b w:val="0"/>
          <w:bCs w:val="0"/>
        </w:rPr>
        <w:t>solution</w:t>
      </w:r>
      <w:proofErr w:type="gramEnd"/>
      <w:r w:rsidRPr="00943465">
        <w:rPr>
          <w:rFonts w:cs="Arial"/>
          <w:b w:val="0"/>
          <w:bCs w:val="0"/>
        </w:rPr>
        <w:t>.</w:t>
      </w:r>
    </w:p>
    <w:p w14:paraId="428A890C" w14:textId="77777777" w:rsidR="00D655E8" w:rsidRPr="00943465" w:rsidRDefault="00D655E8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Writing stored </w:t>
      </w:r>
      <w:proofErr w:type="gramStart"/>
      <w:r w:rsidRPr="00943465">
        <w:rPr>
          <w:rFonts w:cs="Arial"/>
          <w:b w:val="0"/>
        </w:rPr>
        <w:t>procedure</w:t>
      </w:r>
      <w:proofErr w:type="gramEnd"/>
      <w:r w:rsidRPr="00943465">
        <w:rPr>
          <w:rFonts w:cs="Arial"/>
          <w:b w:val="0"/>
        </w:rPr>
        <w:t xml:space="preserve"> and views etc. to implement business logic.</w:t>
      </w:r>
    </w:p>
    <w:p w14:paraId="57B876D0" w14:textId="77777777" w:rsidR="003405D3" w:rsidRPr="00943465" w:rsidRDefault="003405D3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Completed Salesforce trailheads for Salesforce developer and Salesforce admin</w:t>
      </w:r>
    </w:p>
    <w:p w14:paraId="5AB2E127" w14:textId="77777777" w:rsidR="003405D3" w:rsidRPr="00943465" w:rsidRDefault="003405D3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Worked as Salesforce developer to </w:t>
      </w:r>
      <w:proofErr w:type="gramStart"/>
      <w:r w:rsidRPr="00943465">
        <w:rPr>
          <w:rFonts w:cs="Arial"/>
          <w:b w:val="0"/>
        </w:rPr>
        <w:t>resolves</w:t>
      </w:r>
      <w:proofErr w:type="gramEnd"/>
      <w:r w:rsidRPr="00943465">
        <w:rPr>
          <w:rFonts w:cs="Arial"/>
          <w:b w:val="0"/>
        </w:rPr>
        <w:t xml:space="preserve"> several Salesforce Production Ticket</w:t>
      </w:r>
    </w:p>
    <w:p w14:paraId="1B747BF9" w14:textId="77777777" w:rsidR="00D655E8" w:rsidRPr="00943465" w:rsidRDefault="00D655E8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 xml:space="preserve">Unit testing the code and </w:t>
      </w:r>
      <w:proofErr w:type="gramStart"/>
      <w:r w:rsidRPr="00943465">
        <w:rPr>
          <w:rFonts w:cs="Arial"/>
          <w:b w:val="0"/>
        </w:rPr>
        <w:t>fix</w:t>
      </w:r>
      <w:proofErr w:type="gramEnd"/>
      <w:r w:rsidRPr="00943465">
        <w:rPr>
          <w:rFonts w:cs="Arial"/>
          <w:b w:val="0"/>
        </w:rPr>
        <w:t xml:space="preserve"> defects if any</w:t>
      </w:r>
      <w:r w:rsidR="00BF46B2" w:rsidRPr="00943465">
        <w:rPr>
          <w:rFonts w:cs="Arial"/>
          <w:b w:val="0"/>
        </w:rPr>
        <w:t>.</w:t>
      </w:r>
      <w:r w:rsidR="00BE5AB4" w:rsidRPr="00943465">
        <w:rPr>
          <w:rFonts w:cs="Arial"/>
          <w:b w:val="0"/>
        </w:rPr>
        <w:t xml:space="preserve"> </w:t>
      </w:r>
      <w:r w:rsidRPr="00943465">
        <w:rPr>
          <w:rFonts w:cs="Arial"/>
          <w:b w:val="0"/>
        </w:rPr>
        <w:t>Deploying the code in qc environment.</w:t>
      </w:r>
    </w:p>
    <w:p w14:paraId="5EC4BB06" w14:textId="77777777" w:rsidR="00D655E8" w:rsidRPr="00943465" w:rsidRDefault="00D655E8" w:rsidP="00E46116">
      <w:pPr>
        <w:numPr>
          <w:ilvl w:val="0"/>
          <w:numId w:val="26"/>
        </w:numPr>
        <w:ind w:left="1080"/>
        <w:jc w:val="both"/>
        <w:rPr>
          <w:rFonts w:cs="Arial"/>
          <w:b w:val="0"/>
        </w:rPr>
      </w:pPr>
      <w:r w:rsidRPr="00943465">
        <w:rPr>
          <w:rFonts w:cs="Arial"/>
          <w:b w:val="0"/>
        </w:rPr>
        <w:t>Identifying bugs/ issues reported by clients, resolving tickets and testing fixes.</w:t>
      </w:r>
      <w:r w:rsidR="00BF46B2" w:rsidRPr="00943465">
        <w:rPr>
          <w:rFonts w:cs="Arial"/>
          <w:b w:val="0"/>
        </w:rPr>
        <w:t xml:space="preserve"> </w:t>
      </w:r>
      <w:r w:rsidRPr="00943465">
        <w:rPr>
          <w:rFonts w:cs="Arial"/>
          <w:b w:val="0"/>
        </w:rPr>
        <w:t>Troubleshoot issues with developed systems and work with the appropriate resources to resolve them.</w:t>
      </w:r>
    </w:p>
    <w:p w14:paraId="3C47BE88" w14:textId="1E468BDB" w:rsidR="00D655E8" w:rsidRPr="00943465" w:rsidRDefault="76FA43BC" w:rsidP="00E46116">
      <w:pPr>
        <w:ind w:left="72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Environment: C#, </w:t>
      </w:r>
      <w:r w:rsidR="00033C8D">
        <w:rPr>
          <w:rFonts w:cs="Arial"/>
          <w:b w:val="0"/>
          <w:bCs w:val="0"/>
        </w:rPr>
        <w:t>ASP.NET</w:t>
      </w:r>
      <w:r w:rsidRPr="00943465">
        <w:rPr>
          <w:rFonts w:cs="Arial"/>
          <w:b w:val="0"/>
          <w:bCs w:val="0"/>
        </w:rPr>
        <w:t>, WCF, JavaScript, Entity Framework (EF), HTML5, IIS, CSS, TFS, Oracle11g, Oracle Co-Browsing, Salesforce.</w:t>
      </w:r>
    </w:p>
    <w:p w14:paraId="309865D4" w14:textId="77777777" w:rsidR="00E31425" w:rsidRPr="00943465" w:rsidRDefault="00E31425" w:rsidP="00E46116">
      <w:pPr>
        <w:pBdr>
          <w:bottom w:val="single" w:sz="8" w:space="0" w:color="2E5FA3"/>
        </w:pBdr>
        <w:spacing w:before="200" w:after="80"/>
        <w:jc w:val="both"/>
      </w:pPr>
      <w:r w:rsidRPr="00943465">
        <w:rPr>
          <w:rFonts w:eastAsia="Arial" w:cs="Arial"/>
          <w:sz w:val="22"/>
          <w:szCs w:val="22"/>
        </w:rPr>
        <w:t>EARLIER CAREER</w:t>
      </w:r>
    </w:p>
    <w:p w14:paraId="785D9B0E" w14:textId="77777777" w:rsidR="00660264" w:rsidRPr="00943465" w:rsidRDefault="00660264" w:rsidP="00E46116">
      <w:pPr>
        <w:spacing w:after="40"/>
        <w:jc w:val="both"/>
      </w:pPr>
      <w:r w:rsidRPr="00943465">
        <w:t xml:space="preserve">NIIT Technologies </w:t>
      </w:r>
      <w:r w:rsidRPr="00943465">
        <w:rPr>
          <w:i/>
          <w:iCs/>
        </w:rPr>
        <w:t>(Apr 2011 – Feb 2016)</w:t>
      </w:r>
    </w:p>
    <w:p w14:paraId="3A12593A" w14:textId="4FF229EB" w:rsidR="00660264" w:rsidRPr="00943465" w:rsidRDefault="00660264" w:rsidP="00E46116">
      <w:pPr>
        <w:numPr>
          <w:ilvl w:val="0"/>
          <w:numId w:val="38"/>
        </w:numPr>
        <w:spacing w:after="40"/>
        <w:jc w:val="both"/>
        <w:rPr>
          <w:b w:val="0"/>
          <w:bCs w:val="0"/>
        </w:rPr>
      </w:pPr>
      <w:r w:rsidRPr="00943465">
        <w:t>SITA – London, UK</w:t>
      </w:r>
      <w:r w:rsidRPr="00943465">
        <w:rPr>
          <w:b w:val="0"/>
          <w:bCs w:val="0"/>
        </w:rPr>
        <w:t xml:space="preserve"> | Apr 2011 – Feb 2016 | </w:t>
      </w:r>
      <w:r w:rsidRPr="00943465">
        <w:t>Travel</w:t>
      </w:r>
      <w:r w:rsidRPr="00943465">
        <w:rPr>
          <w:b w:val="0"/>
          <w:bCs w:val="0"/>
        </w:rPr>
        <w:t xml:space="preserve"> — </w:t>
      </w:r>
      <w:r w:rsidR="00033C8D">
        <w:rPr>
          <w:b w:val="0"/>
          <w:bCs w:val="0"/>
        </w:rPr>
        <w:t>ASP.NET</w:t>
      </w:r>
      <w:r w:rsidRPr="00943465">
        <w:rPr>
          <w:b w:val="0"/>
          <w:bCs w:val="0"/>
        </w:rPr>
        <w:t xml:space="preserve"> MVC reporting app for risk management alerts; Agile/SCRUM delivery.</w:t>
      </w:r>
    </w:p>
    <w:p w14:paraId="6CF5EAB2" w14:textId="77777777" w:rsidR="00660264" w:rsidRPr="00943465" w:rsidRDefault="00660264" w:rsidP="00E46116">
      <w:pPr>
        <w:numPr>
          <w:ilvl w:val="0"/>
          <w:numId w:val="38"/>
        </w:numPr>
        <w:spacing w:after="40"/>
        <w:jc w:val="both"/>
        <w:rPr>
          <w:b w:val="0"/>
          <w:bCs w:val="0"/>
        </w:rPr>
      </w:pPr>
      <w:r w:rsidRPr="00943465">
        <w:t>FIS Global – USA</w:t>
      </w:r>
      <w:r w:rsidRPr="00943465">
        <w:rPr>
          <w:b w:val="0"/>
          <w:bCs w:val="0"/>
        </w:rPr>
        <w:t xml:space="preserve"> | Sep 2013 – Aug 2014 | </w:t>
      </w:r>
      <w:r w:rsidRPr="00943465">
        <w:t>BFSI</w:t>
      </w:r>
      <w:r w:rsidRPr="00943465">
        <w:rPr>
          <w:b w:val="0"/>
          <w:bCs w:val="0"/>
        </w:rPr>
        <w:t xml:space="preserve"> — Qualified Mortgage determination web app; TDD, AngularJS SPA, .NET MVC.</w:t>
      </w:r>
    </w:p>
    <w:p w14:paraId="3139ACB2" w14:textId="77777777" w:rsidR="00660264" w:rsidRPr="00943465" w:rsidRDefault="00660264" w:rsidP="00E46116">
      <w:pPr>
        <w:numPr>
          <w:ilvl w:val="0"/>
          <w:numId w:val="38"/>
        </w:numPr>
        <w:spacing w:after="40"/>
        <w:jc w:val="both"/>
        <w:rPr>
          <w:b w:val="0"/>
          <w:bCs w:val="0"/>
        </w:rPr>
      </w:pPr>
      <w:r w:rsidRPr="00943465">
        <w:t>HCC International – London, UK</w:t>
      </w:r>
      <w:r w:rsidRPr="00943465">
        <w:rPr>
          <w:b w:val="0"/>
          <w:bCs w:val="0"/>
        </w:rPr>
        <w:t xml:space="preserve"> | Aug 2012 – Sep 2013 | </w:t>
      </w:r>
      <w:r w:rsidRPr="00943465">
        <w:t>Insurance</w:t>
      </w:r>
      <w:r w:rsidRPr="00943465">
        <w:rPr>
          <w:b w:val="0"/>
          <w:bCs w:val="0"/>
        </w:rPr>
        <w:t xml:space="preserve"> — WCF/WPF SOA app for exposure management (Lloyd's lines); TDD.</w:t>
      </w:r>
    </w:p>
    <w:p w14:paraId="0CA2F039" w14:textId="77777777" w:rsidR="00660264" w:rsidRPr="00943465" w:rsidRDefault="00660264" w:rsidP="00E46116">
      <w:pPr>
        <w:numPr>
          <w:ilvl w:val="0"/>
          <w:numId w:val="38"/>
        </w:numPr>
        <w:spacing w:after="40"/>
        <w:jc w:val="both"/>
        <w:rPr>
          <w:b w:val="0"/>
          <w:bCs w:val="0"/>
        </w:rPr>
      </w:pPr>
      <w:r w:rsidRPr="00943465">
        <w:t>Advent Group – London, UK</w:t>
      </w:r>
      <w:r w:rsidRPr="00943465">
        <w:rPr>
          <w:b w:val="0"/>
          <w:bCs w:val="0"/>
        </w:rPr>
        <w:t xml:space="preserve"> | Apr 2011 – Aug 2012 | </w:t>
      </w:r>
      <w:r w:rsidRPr="00943465">
        <w:t>Insurance</w:t>
      </w:r>
      <w:r w:rsidRPr="00943465">
        <w:rPr>
          <w:b w:val="0"/>
          <w:bCs w:val="0"/>
        </w:rPr>
        <w:t xml:space="preserve"> — DDD SOA framework (WCF/WPF) for Lloyd's underwriting &amp; reinsurance.</w:t>
      </w:r>
    </w:p>
    <w:p w14:paraId="61E68017" w14:textId="77777777" w:rsidR="00660264" w:rsidRPr="00943465" w:rsidRDefault="00000000" w:rsidP="00E46116">
      <w:pPr>
        <w:spacing w:after="40"/>
        <w:jc w:val="both"/>
        <w:rPr>
          <w:b w:val="0"/>
          <w:bCs w:val="0"/>
        </w:rPr>
      </w:pPr>
      <w:r>
        <w:rPr>
          <w:b w:val="0"/>
          <w:bCs w:val="0"/>
        </w:rPr>
        <w:pict w14:anchorId="7D69BB19">
          <v:rect id="_x0000_i1032" style="width:0;height:1.5pt" o:hralign="center" o:hrstd="t" o:hr="t" fillcolor="#a0a0a0" stroked="f"/>
        </w:pict>
      </w:r>
    </w:p>
    <w:p w14:paraId="62CCD3D6" w14:textId="77777777" w:rsidR="00660264" w:rsidRPr="00943465" w:rsidRDefault="00660264" w:rsidP="00E46116">
      <w:pPr>
        <w:spacing w:after="40"/>
        <w:jc w:val="both"/>
      </w:pPr>
      <w:r w:rsidRPr="00943465">
        <w:t xml:space="preserve">HCL Technologies </w:t>
      </w:r>
      <w:r w:rsidRPr="00943465">
        <w:rPr>
          <w:i/>
          <w:iCs/>
        </w:rPr>
        <w:t>(Feb 2010 – Feb 2011)</w:t>
      </w:r>
    </w:p>
    <w:p w14:paraId="66E79EA5" w14:textId="4227CAE9" w:rsidR="00660264" w:rsidRPr="00943465" w:rsidRDefault="00660264" w:rsidP="00E46116">
      <w:pPr>
        <w:numPr>
          <w:ilvl w:val="0"/>
          <w:numId w:val="39"/>
        </w:numPr>
        <w:spacing w:after="40"/>
        <w:jc w:val="both"/>
        <w:rPr>
          <w:b w:val="0"/>
          <w:bCs w:val="0"/>
        </w:rPr>
      </w:pPr>
      <w:r w:rsidRPr="00943465">
        <w:rPr>
          <w:b w:val="0"/>
          <w:bCs w:val="0"/>
        </w:rPr>
        <w:t xml:space="preserve">Internal CRM – Worldwide | Feb 2010 – Feb 2011 | </w:t>
      </w:r>
      <w:r w:rsidRPr="00943465">
        <w:t>Sales CRM</w:t>
      </w:r>
      <w:r w:rsidRPr="00943465">
        <w:rPr>
          <w:b w:val="0"/>
          <w:bCs w:val="0"/>
        </w:rPr>
        <w:t xml:space="preserve"> — </w:t>
      </w:r>
      <w:r w:rsidR="00033C8D">
        <w:rPr>
          <w:b w:val="0"/>
          <w:bCs w:val="0"/>
        </w:rPr>
        <w:t>ASP.NET</w:t>
      </w:r>
      <w:r w:rsidRPr="00943465">
        <w:rPr>
          <w:b w:val="0"/>
          <w:bCs w:val="0"/>
        </w:rPr>
        <w:t xml:space="preserve"> web security implementation; SFA mobile app development.</w:t>
      </w:r>
    </w:p>
    <w:p w14:paraId="5EBDFAFA" w14:textId="77777777" w:rsidR="00660264" w:rsidRPr="00943465" w:rsidRDefault="00000000" w:rsidP="00E46116">
      <w:pPr>
        <w:spacing w:after="40"/>
        <w:jc w:val="both"/>
        <w:rPr>
          <w:b w:val="0"/>
          <w:bCs w:val="0"/>
        </w:rPr>
      </w:pPr>
      <w:r>
        <w:rPr>
          <w:b w:val="0"/>
          <w:bCs w:val="0"/>
        </w:rPr>
        <w:pict w14:anchorId="5C3BACB6">
          <v:rect id="_x0000_i1033" style="width:0;height:1.5pt" o:hralign="center" o:hrstd="t" o:hr="t" fillcolor="#a0a0a0" stroked="f"/>
        </w:pict>
      </w:r>
    </w:p>
    <w:p w14:paraId="39523D42" w14:textId="77777777" w:rsidR="00660264" w:rsidRPr="00943465" w:rsidRDefault="00660264" w:rsidP="00E46116">
      <w:pPr>
        <w:spacing w:after="40"/>
        <w:jc w:val="both"/>
      </w:pPr>
      <w:r w:rsidRPr="00943465">
        <w:t xml:space="preserve">Tata Consultancy Services (TCS) </w:t>
      </w:r>
      <w:r w:rsidRPr="00943465">
        <w:rPr>
          <w:i/>
          <w:iCs/>
        </w:rPr>
        <w:t>(Jan 2006 – Apr 2009)</w:t>
      </w:r>
    </w:p>
    <w:p w14:paraId="2304F128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Nuffield Health – Epsom, UK</w:t>
      </w:r>
      <w:r w:rsidRPr="00943465">
        <w:rPr>
          <w:b w:val="0"/>
          <w:bCs w:val="0"/>
        </w:rPr>
        <w:t xml:space="preserve"> | Mar 2009 – Apr 2009 | </w:t>
      </w:r>
      <w:r w:rsidRPr="00943465">
        <w:t>Healthcare</w:t>
      </w:r>
      <w:r w:rsidRPr="00943465">
        <w:rPr>
          <w:b w:val="0"/>
          <w:bCs w:val="0"/>
        </w:rPr>
        <w:t xml:space="preserve"> — POC and project estimation for a patient Appointment Module using WCF-based SOA services.</w:t>
      </w:r>
    </w:p>
    <w:p w14:paraId="0FA45FC1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Credit Suisse – Zurich, Switzerland</w:t>
      </w:r>
      <w:r w:rsidRPr="00943465">
        <w:rPr>
          <w:b w:val="0"/>
          <w:bCs w:val="0"/>
        </w:rPr>
        <w:t xml:space="preserve"> | Feb 2009 – Mar 2009 | </w:t>
      </w:r>
      <w:r w:rsidRPr="00943465">
        <w:t>BFSI</w:t>
      </w:r>
      <w:r w:rsidRPr="00943465">
        <w:rPr>
          <w:b w:val="0"/>
          <w:bCs w:val="0"/>
        </w:rPr>
        <w:t xml:space="preserve"> — POC for converting a client-server accrual calculation app to a WCF-based SOA architecture.</w:t>
      </w:r>
    </w:p>
    <w:p w14:paraId="2FFA28E2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Agilent Technologies – Delaware, USA |</w:t>
      </w:r>
      <w:r w:rsidRPr="00943465">
        <w:rPr>
          <w:b w:val="0"/>
          <w:bCs w:val="0"/>
        </w:rPr>
        <w:t xml:space="preserve"> Feb 2009 – Apr 2009 | </w:t>
      </w:r>
      <w:proofErr w:type="spellStart"/>
      <w:r w:rsidRPr="00943465">
        <w:t>HiTech</w:t>
      </w:r>
      <w:proofErr w:type="spellEnd"/>
      <w:r w:rsidRPr="00943465">
        <w:rPr>
          <w:b w:val="0"/>
          <w:bCs w:val="0"/>
        </w:rPr>
        <w:t xml:space="preserve"> — RFP for an upcoming requirement with hands-on exploration of MOSS 2007 SharePoint features.</w:t>
      </w:r>
    </w:p>
    <w:p w14:paraId="2AFF41AA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HAYS Recruitment Specialist – London, UK</w:t>
      </w:r>
      <w:r w:rsidRPr="00943465">
        <w:rPr>
          <w:b w:val="0"/>
          <w:bCs w:val="0"/>
        </w:rPr>
        <w:t xml:space="preserve"> | Aug 2008 – Jan 2009 | </w:t>
      </w:r>
      <w:r w:rsidRPr="00943465">
        <w:t>HR</w:t>
      </w:r>
      <w:r w:rsidRPr="00943465">
        <w:rPr>
          <w:b w:val="0"/>
          <w:bCs w:val="0"/>
        </w:rPr>
        <w:t xml:space="preserve"> — Configured Bond Adapt tool for Hays' business needs and developed SharePoint web parts onsite in London.</w:t>
      </w:r>
    </w:p>
    <w:p w14:paraId="1D86EF40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Commerzbank – Frankfurt, Germany</w:t>
      </w:r>
      <w:r w:rsidRPr="00943465">
        <w:rPr>
          <w:b w:val="0"/>
          <w:bCs w:val="0"/>
        </w:rPr>
        <w:t xml:space="preserve"> | Jan 2008 – Feb 2008 | </w:t>
      </w:r>
      <w:r w:rsidRPr="00943465">
        <w:t>BFSI</w:t>
      </w:r>
      <w:r w:rsidRPr="00943465">
        <w:rPr>
          <w:b w:val="0"/>
          <w:bCs w:val="0"/>
        </w:rPr>
        <w:t xml:space="preserve"> — POC for a capital market risk management application covering liquidity forecasting for SMEs.</w:t>
      </w:r>
    </w:p>
    <w:p w14:paraId="5C953195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proofErr w:type="spellStart"/>
      <w:r w:rsidRPr="00943465">
        <w:t>Geologix</w:t>
      </w:r>
      <w:proofErr w:type="spellEnd"/>
      <w:r w:rsidRPr="00943465">
        <w:t xml:space="preserve"> Inc – Norwich, UK</w:t>
      </w:r>
      <w:r w:rsidRPr="00943465">
        <w:rPr>
          <w:b w:val="0"/>
          <w:bCs w:val="0"/>
        </w:rPr>
        <w:t xml:space="preserve"> | Oct 2007 – Aug 2008 | </w:t>
      </w:r>
      <w:r w:rsidRPr="00943465">
        <w:t>Energy</w:t>
      </w:r>
      <w:r w:rsidRPr="00943465">
        <w:rPr>
          <w:b w:val="0"/>
          <w:bCs w:val="0"/>
        </w:rPr>
        <w:t xml:space="preserve"> — Developed </w:t>
      </w:r>
      <w:proofErr w:type="spellStart"/>
      <w:r w:rsidRPr="00943465">
        <w:rPr>
          <w:b w:val="0"/>
          <w:bCs w:val="0"/>
        </w:rPr>
        <w:t>GeoStore</w:t>
      </w:r>
      <w:proofErr w:type="spellEnd"/>
      <w:r w:rsidRPr="00943465">
        <w:rPr>
          <w:b w:val="0"/>
          <w:bCs w:val="0"/>
        </w:rPr>
        <w:t>, a WITSML-based WCF/NHibernate SOA app for storing and retrieving geological data.</w:t>
      </w:r>
    </w:p>
    <w:p w14:paraId="629BF7F8" w14:textId="77777777" w:rsidR="00660264" w:rsidRPr="00943465" w:rsidRDefault="00660264" w:rsidP="00E46116">
      <w:pPr>
        <w:numPr>
          <w:ilvl w:val="0"/>
          <w:numId w:val="40"/>
        </w:numPr>
        <w:spacing w:after="40"/>
        <w:jc w:val="both"/>
        <w:rPr>
          <w:b w:val="0"/>
          <w:bCs w:val="0"/>
        </w:rPr>
      </w:pPr>
      <w:r w:rsidRPr="00943465">
        <w:t>Barista Lavazza – Turin, Italy</w:t>
      </w:r>
      <w:r w:rsidRPr="00943465">
        <w:rPr>
          <w:b w:val="0"/>
          <w:bCs w:val="0"/>
        </w:rPr>
        <w:t xml:space="preserve"> | Jan 2006 – Oct 2007 | </w:t>
      </w:r>
      <w:r w:rsidRPr="00943465">
        <w:t>Retail</w:t>
      </w:r>
      <w:r w:rsidRPr="00943465">
        <w:rPr>
          <w:b w:val="0"/>
          <w:bCs w:val="0"/>
        </w:rPr>
        <w:t xml:space="preserve"> — Implemented "Project Brew," a Windows-based POS system live across 100+ Barista outlets with SAP ERP integration.</w:t>
      </w:r>
    </w:p>
    <w:p w14:paraId="362C7E49" w14:textId="79E18D00" w:rsidR="00660264" w:rsidRPr="00943465" w:rsidRDefault="00000000" w:rsidP="00E46116">
      <w:pPr>
        <w:spacing w:after="40"/>
        <w:jc w:val="both"/>
      </w:pPr>
      <w:r>
        <w:rPr>
          <w:b w:val="0"/>
          <w:bCs w:val="0"/>
        </w:rPr>
        <w:pict w14:anchorId="6DA54F56">
          <v:rect id="_x0000_i1034" style="width:0;height:1.5pt" o:hralign="center" o:hrstd="t" o:hr="t" fillcolor="#a0a0a0" stroked="f"/>
        </w:pict>
      </w:r>
    </w:p>
    <w:p w14:paraId="0182C0FA" w14:textId="77777777" w:rsidR="00660264" w:rsidRPr="00943465" w:rsidRDefault="00660264" w:rsidP="00E46116">
      <w:pPr>
        <w:jc w:val="both"/>
        <w:rPr>
          <w:rFonts w:cs="Arial"/>
          <w:b w:val="0"/>
        </w:rPr>
      </w:pPr>
      <w:r w:rsidRPr="00943465">
        <w:rPr>
          <w:rFonts w:cs="Arial"/>
        </w:rPr>
        <w:t>Education</w:t>
      </w:r>
      <w:r w:rsidRPr="00943465">
        <w:rPr>
          <w:rFonts w:cs="Arial"/>
          <w:b w:val="0"/>
        </w:rPr>
        <w:t>:</w:t>
      </w:r>
    </w:p>
    <w:p w14:paraId="1031F8FC" w14:textId="77777777" w:rsidR="00660264" w:rsidRPr="00943465" w:rsidRDefault="00660264" w:rsidP="00E46116">
      <w:pPr>
        <w:jc w:val="both"/>
        <w:rPr>
          <w:rFonts w:cs="Arial"/>
          <w:b w:val="0"/>
        </w:rPr>
      </w:pPr>
    </w:p>
    <w:p w14:paraId="68299DEF" w14:textId="77777777" w:rsidR="00660264" w:rsidRPr="00943465" w:rsidRDefault="00660264" w:rsidP="00E46116">
      <w:pPr>
        <w:numPr>
          <w:ilvl w:val="0"/>
          <w:numId w:val="24"/>
        </w:numPr>
        <w:tabs>
          <w:tab w:val="clear" w:pos="360"/>
          <w:tab w:val="num" w:pos="1080"/>
        </w:tabs>
        <w:autoSpaceDE w:val="0"/>
        <w:autoSpaceDN w:val="0"/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</w:rPr>
        <w:t>MASTERS IN COMPUTER APPLICATION (MCA) -</w:t>
      </w:r>
      <w:r w:rsidRPr="00943465">
        <w:tab/>
      </w:r>
      <w:r w:rsidRPr="00943465">
        <w:tab/>
      </w:r>
      <w:r w:rsidRPr="00943465">
        <w:rPr>
          <w:rFonts w:cs="Arial"/>
          <w:b w:val="0"/>
          <w:bCs w:val="0"/>
        </w:rPr>
        <w:t xml:space="preserve">        </w:t>
      </w:r>
      <w:r w:rsidRPr="00943465">
        <w:tab/>
      </w:r>
      <w:r w:rsidRPr="00943465">
        <w:tab/>
        <w:t xml:space="preserve">            </w:t>
      </w:r>
      <w:r w:rsidRPr="00943465">
        <w:rPr>
          <w:rFonts w:cs="Arial"/>
          <w:b w:val="0"/>
          <w:bCs w:val="0"/>
        </w:rPr>
        <w:t xml:space="preserve">July 2000 – July 2003 </w:t>
      </w:r>
    </w:p>
    <w:p w14:paraId="1F9CBC9F" w14:textId="77777777" w:rsidR="00660264" w:rsidRPr="00943465" w:rsidRDefault="00660264" w:rsidP="00E46116">
      <w:pPr>
        <w:autoSpaceDE w:val="0"/>
        <w:autoSpaceDN w:val="0"/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DAV Institute of Management and technology    </w:t>
      </w:r>
      <w:r w:rsidRPr="00943465">
        <w:t xml:space="preserve">     </w:t>
      </w:r>
      <w:r w:rsidRPr="00943465">
        <w:rPr>
          <w:rFonts w:cs="Arial"/>
          <w:b w:val="0"/>
          <w:bCs w:val="0"/>
        </w:rPr>
        <w:t xml:space="preserve"> -    M D University Rohtak, Faridabad Haryana INDIA</w:t>
      </w:r>
      <w:r w:rsidRPr="00943465">
        <w:tab/>
      </w:r>
    </w:p>
    <w:p w14:paraId="5AFCD303" w14:textId="77777777" w:rsidR="00660264" w:rsidRPr="00943465" w:rsidRDefault="00660264" w:rsidP="00E46116">
      <w:pPr>
        <w:autoSpaceDE w:val="0"/>
        <w:autoSpaceDN w:val="0"/>
        <w:ind w:left="1080"/>
        <w:jc w:val="both"/>
        <w:rPr>
          <w:rFonts w:cs="Arial"/>
          <w:b w:val="0"/>
        </w:rPr>
      </w:pPr>
    </w:p>
    <w:p w14:paraId="3037FD39" w14:textId="77777777" w:rsidR="00660264" w:rsidRPr="00943465" w:rsidRDefault="00660264" w:rsidP="00E46116">
      <w:pPr>
        <w:numPr>
          <w:ilvl w:val="0"/>
          <w:numId w:val="24"/>
        </w:numPr>
        <w:tabs>
          <w:tab w:val="clear" w:pos="360"/>
          <w:tab w:val="num" w:pos="1080"/>
        </w:tabs>
        <w:autoSpaceDE w:val="0"/>
        <w:autoSpaceDN w:val="0"/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</w:rPr>
        <w:t>BACHELOR OF SCIENCE (</w:t>
      </w:r>
      <w:proofErr w:type="gramStart"/>
      <w:r w:rsidRPr="00943465">
        <w:rPr>
          <w:rFonts w:cs="Arial"/>
        </w:rPr>
        <w:t>B.Sc. )</w:t>
      </w:r>
      <w:proofErr w:type="gramEnd"/>
      <w:r w:rsidRPr="00943465">
        <w:tab/>
      </w:r>
      <w:r w:rsidRPr="00943465">
        <w:tab/>
        <w:t xml:space="preserve">          </w:t>
      </w:r>
      <w:r w:rsidRPr="00943465">
        <w:rPr>
          <w:rFonts w:cs="Arial"/>
          <w:b w:val="0"/>
          <w:bCs w:val="0"/>
        </w:rPr>
        <w:t xml:space="preserve"> -                                   </w:t>
      </w:r>
      <w:r w:rsidRPr="00943465">
        <w:tab/>
      </w:r>
      <w:r w:rsidRPr="00943465">
        <w:tab/>
      </w:r>
      <w:r w:rsidRPr="00943465">
        <w:rPr>
          <w:rFonts w:cs="Arial"/>
          <w:b w:val="0"/>
          <w:bCs w:val="0"/>
        </w:rPr>
        <w:t>July 1997 – July 2000</w:t>
      </w:r>
    </w:p>
    <w:p w14:paraId="6EFA3318" w14:textId="77777777" w:rsidR="00660264" w:rsidRPr="00943465" w:rsidRDefault="00660264" w:rsidP="00E46116">
      <w:pPr>
        <w:autoSpaceDE w:val="0"/>
        <w:autoSpaceDN w:val="0"/>
        <w:ind w:left="1080"/>
        <w:jc w:val="both"/>
        <w:rPr>
          <w:rFonts w:cs="Arial"/>
          <w:b w:val="0"/>
          <w:bCs w:val="0"/>
        </w:rPr>
      </w:pPr>
      <w:r w:rsidRPr="00943465">
        <w:rPr>
          <w:rFonts w:cs="Arial"/>
          <w:b w:val="0"/>
          <w:bCs w:val="0"/>
        </w:rPr>
        <w:t xml:space="preserve">Rajdhani College, New Delhi                   </w:t>
      </w:r>
      <w:r w:rsidRPr="00943465">
        <w:tab/>
        <w:t xml:space="preserve">          </w:t>
      </w:r>
      <w:r w:rsidRPr="00943465">
        <w:rPr>
          <w:rFonts w:cs="Arial"/>
          <w:b w:val="0"/>
          <w:bCs w:val="0"/>
        </w:rPr>
        <w:t xml:space="preserve"> -      University of Delhi, New </w:t>
      </w:r>
      <w:proofErr w:type="gramStart"/>
      <w:r w:rsidRPr="00943465">
        <w:rPr>
          <w:rFonts w:cs="Arial"/>
          <w:b w:val="0"/>
          <w:bCs w:val="0"/>
        </w:rPr>
        <w:t>Delhi ,</w:t>
      </w:r>
      <w:proofErr w:type="gramEnd"/>
      <w:r w:rsidRPr="00943465">
        <w:rPr>
          <w:rFonts w:cs="Arial"/>
          <w:b w:val="0"/>
          <w:bCs w:val="0"/>
        </w:rPr>
        <w:t xml:space="preserve">  Delhi INDIA</w:t>
      </w:r>
    </w:p>
    <w:p w14:paraId="5D541ABE" w14:textId="77777777" w:rsidR="00660264" w:rsidRPr="00943465" w:rsidRDefault="00660264" w:rsidP="00E31425">
      <w:pPr>
        <w:spacing w:after="40"/>
      </w:pPr>
    </w:p>
    <w:sectPr w:rsidR="00660264" w:rsidRPr="00943465" w:rsidSect="00E616E4">
      <w:footerReference w:type="default" r:id="rId9"/>
      <w:pgSz w:w="12240" w:h="15840"/>
      <w:pgMar w:top="720" w:right="720" w:bottom="720" w:left="720" w:header="720" w:footer="720" w:gutter="0"/>
      <w:cols w:space="720" w:equalWidth="0">
        <w:col w:w="108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2B38" w14:textId="77777777" w:rsidR="001D68F5" w:rsidRDefault="001D68F5">
      <w:r>
        <w:separator/>
      </w:r>
    </w:p>
  </w:endnote>
  <w:endnote w:type="continuationSeparator" w:id="0">
    <w:p w14:paraId="0D473A54" w14:textId="77777777" w:rsidR="001D68F5" w:rsidRDefault="001D6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 Sans L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8280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7AE32" w14:textId="77777777" w:rsidR="0042756B" w:rsidRDefault="00787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74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2AE39" w14:textId="77777777" w:rsidR="0042756B" w:rsidRDefault="00427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3C095" w14:textId="77777777" w:rsidR="001D68F5" w:rsidRDefault="001D68F5">
      <w:r>
        <w:separator/>
      </w:r>
    </w:p>
  </w:footnote>
  <w:footnote w:type="continuationSeparator" w:id="0">
    <w:p w14:paraId="11093A21" w14:textId="77777777" w:rsidR="001D68F5" w:rsidRDefault="001D68F5"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bCyOE4b2LhcHvK" id="Fe0AeL1k"/>
    <int:WordHash hashCode="+fAv+JtLn1UJse" id="dUtEWPr2"/>
    <int:WordHash hashCode="H4LFGAF+W79Hlw" id="c86muqGt"/>
    <int:WordHash hashCode="sbWH5nRtc83c47" id="HhKq5g1m"/>
    <int:WordHash hashCode="CbHlQCteWqERKi" id="Qn40/4hT"/>
    <int:WordHash hashCode="YFJFzrt2McGa6v" id="XaMwKJ5o"/>
    <int:WordHash hashCode="2yMyeWoMa0zJSc" id="az/rxCgi"/>
    <int:WordHash hashCode="5vTbIFvTDjTXsh" id="X1l+fLlD"/>
    <int:WordHash hashCode="x4cuqfX8gbzW8d" id="SUsK175x"/>
    <int:WordHash hashCode="6FIdUE/fIw9beN" id="/vcFy9Gi"/>
    <int:ParagraphRange paragraphId="808982584" textId="2004318071" start="0" length="7" invalidationStart="0" invalidationLength="7" id="Q8KiTa05"/>
    <int:WordHash hashCode="/IY5QFMkYoExcg" id="1hrkpRyB"/>
    <int:WordHash hashCode="ngz8EBvvEcVnxt" id="iIvrpbEy"/>
    <int:WordHash hashCode="Bk9eLl1vjh2Wyt" id="d4aQwgfu"/>
    <int:ParagraphRange paragraphId="375726723" textId="156385658" start="217" length="5" invalidationStart="217" invalidationLength="5" id="hNBKqIkw"/>
    <int:WordHash hashCode="psChCnFg1QyeB9" id="D0GmnFAh"/>
    <int:ParagraphRange paragraphId="1914225270" textId="2004318071" start="89" length="5" invalidationStart="89" invalidationLength="5" id="jDW9QEKa"/>
  </int:Manifest>
  <int:Observations>
    <int:Content id="Fe0AeL1k">
      <int:Rejection type="LegacyProofing"/>
    </int:Content>
    <int:Content id="dUtEWPr2">
      <int:Rejection type="LegacyProofing"/>
    </int:Content>
    <int:Content id="c86muqGt">
      <int:Rejection type="LegacyProofing"/>
    </int:Content>
    <int:Content id="HhKq5g1m">
      <int:Rejection type="LegacyProofing"/>
    </int:Content>
    <int:Content id="Qn40/4hT">
      <int:Rejection type="LegacyProofing"/>
    </int:Content>
    <int:Content id="XaMwKJ5o">
      <int:Rejection type="LegacyProofing"/>
    </int:Content>
    <int:Content id="az/rxCgi">
      <int:Rejection type="LegacyProofing"/>
    </int:Content>
    <int:Content id="X1l+fLlD">
      <int:Rejection type="LegacyProofing"/>
    </int:Content>
    <int:Content id="SUsK175x">
      <int:Rejection type="LegacyProofing"/>
    </int:Content>
    <int:Content id="/vcFy9Gi">
      <int:Rejection type="LegacyProofing"/>
    </int:Content>
    <int:Content id="Q8KiTa05">
      <int:Rejection type="LegacyProofing"/>
    </int:Content>
    <int:Content id="1hrkpRyB">
      <int:Rejection type="LegacyProofing"/>
    </int:Content>
    <int:Content id="iIvrpbEy">
      <int:Rejection type="LegacyProofing"/>
    </int:Content>
    <int:Content id="d4aQwgfu">
      <int:Rejection type="LegacyProofing"/>
    </int:Content>
    <int:Content id="hNBKqIkw">
      <int:Rejection type="LegacyProofing"/>
    </int:Content>
    <int:Content id="D0GmnFAh">
      <int:Rejection type="LegacyProofing"/>
    </int:Content>
    <int:Content id="jDW9QEKa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CBD15095_0000[1]"/>
      </v:shape>
    </w:pict>
  </w:numPicBullet>
  <w:abstractNum w:abstractNumId="0" w15:restartNumberingAfterBreak="0">
    <w:nsid w:val="FFFFFF81"/>
    <w:multiLevelType w:val="singleLevel"/>
    <w:tmpl w:val="AE266D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RTF_Num 2"/>
    <w:lvl w:ilvl="0">
      <w:start w:val="1"/>
      <w:numFmt w:val="none"/>
      <w:suff w:val="nothing"/>
      <w:lvlText w:val="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Responsibiliti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7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</w:rPr>
    </w:lvl>
  </w:abstractNum>
  <w:abstractNum w:abstractNumId="9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1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2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3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4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5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6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7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8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9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sz w:val="18"/>
        <w:szCs w:val="18"/>
      </w:rPr>
    </w:lvl>
  </w:abstractNum>
  <w:abstractNum w:abstractNumId="20" w15:restartNumberingAfterBreak="0">
    <w:nsid w:val="00000014"/>
    <w:multiLevelType w:val="single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21" w15:restartNumberingAfterBreak="0">
    <w:nsid w:val="00000015"/>
    <w:multiLevelType w:val="single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</w:rPr>
    </w:lvl>
  </w:abstractNum>
  <w:abstractNum w:abstractNumId="22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945"/>
        </w:tabs>
        <w:ind w:left="945" w:hanging="360"/>
      </w:pPr>
      <w:rPr>
        <w:rFonts w:ascii="Symbol" w:hAnsi="Symbol" w:cs="Times New Roman"/>
      </w:rPr>
    </w:lvl>
  </w:abstractNum>
  <w:abstractNum w:abstractNumId="23" w15:restartNumberingAfterBreak="0">
    <w:nsid w:val="00000017"/>
    <w:multiLevelType w:val="single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24" w15:restartNumberingAfterBreak="0">
    <w:nsid w:val="00000018"/>
    <w:multiLevelType w:val="singleLevel"/>
    <w:tmpl w:val="00000018"/>
    <w:name w:val="WW8Num24"/>
    <w:lvl w:ilvl="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Times New Roman"/>
      </w:rPr>
    </w:lvl>
  </w:abstractNum>
  <w:abstractNum w:abstractNumId="25" w15:restartNumberingAfterBreak="0">
    <w:nsid w:val="00000019"/>
    <w:multiLevelType w:val="multilevel"/>
    <w:tmpl w:val="00000019"/>
    <w:name w:val="WW8Num2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0000001B"/>
    <w:multiLevelType w:val="multilevel"/>
    <w:tmpl w:val="0000001B"/>
    <w:name w:val="WW8Num27"/>
    <w:lvl w:ilvl="0">
      <w:start w:val="1"/>
      <w:numFmt w:val="none"/>
      <w:lvlText w:val=""/>
      <w:lvlJc w:val="left"/>
      <w:pPr>
        <w:tabs>
          <w:tab w:val="num" w:pos="0"/>
        </w:tabs>
      </w:p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27" w15:restartNumberingAfterBreak="0">
    <w:nsid w:val="03FF7EDF"/>
    <w:multiLevelType w:val="hybridMultilevel"/>
    <w:tmpl w:val="016E2758"/>
    <w:lvl w:ilvl="0" w:tplc="DDE2A942">
      <w:start w:val="1"/>
      <w:numFmt w:val="bullet"/>
      <w:lvlText w:val="•"/>
      <w:lvlJc w:val="left"/>
      <w:pPr>
        <w:ind w:left="540" w:hanging="260"/>
      </w:pPr>
    </w:lvl>
    <w:lvl w:ilvl="1" w:tplc="D2606844">
      <w:numFmt w:val="decimal"/>
      <w:lvlText w:val=""/>
      <w:lvlJc w:val="left"/>
    </w:lvl>
    <w:lvl w:ilvl="2" w:tplc="92B6D58E">
      <w:numFmt w:val="decimal"/>
      <w:lvlText w:val=""/>
      <w:lvlJc w:val="left"/>
    </w:lvl>
    <w:lvl w:ilvl="3" w:tplc="68C6DBD2">
      <w:numFmt w:val="decimal"/>
      <w:lvlText w:val=""/>
      <w:lvlJc w:val="left"/>
    </w:lvl>
    <w:lvl w:ilvl="4" w:tplc="9F446E4E">
      <w:numFmt w:val="decimal"/>
      <w:lvlText w:val=""/>
      <w:lvlJc w:val="left"/>
    </w:lvl>
    <w:lvl w:ilvl="5" w:tplc="106A2EEE">
      <w:numFmt w:val="decimal"/>
      <w:lvlText w:val=""/>
      <w:lvlJc w:val="left"/>
    </w:lvl>
    <w:lvl w:ilvl="6" w:tplc="C5480E26">
      <w:numFmt w:val="decimal"/>
      <w:lvlText w:val=""/>
      <w:lvlJc w:val="left"/>
    </w:lvl>
    <w:lvl w:ilvl="7" w:tplc="35A0C57A">
      <w:numFmt w:val="decimal"/>
      <w:lvlText w:val=""/>
      <w:lvlJc w:val="left"/>
    </w:lvl>
    <w:lvl w:ilvl="8" w:tplc="5F827B80">
      <w:numFmt w:val="decimal"/>
      <w:lvlText w:val=""/>
      <w:lvlJc w:val="left"/>
    </w:lvl>
  </w:abstractNum>
  <w:abstractNum w:abstractNumId="28" w15:restartNumberingAfterBreak="0">
    <w:nsid w:val="06B73FC9"/>
    <w:multiLevelType w:val="hybridMultilevel"/>
    <w:tmpl w:val="E528EACE"/>
    <w:lvl w:ilvl="0" w:tplc="FFFFFFFF">
      <w:start w:val="1"/>
      <w:numFmt w:val="bullet"/>
      <w:pStyle w:val="ExecSummary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3399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333399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77B34A5"/>
    <w:multiLevelType w:val="hybridMultilevel"/>
    <w:tmpl w:val="45B80D22"/>
    <w:lvl w:ilvl="0" w:tplc="C31222E6">
      <w:start w:val="1"/>
      <w:numFmt w:val="bullet"/>
      <w:pStyle w:val="nor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8EE46BA"/>
    <w:multiLevelType w:val="hybridMultilevel"/>
    <w:tmpl w:val="8B06E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93B5E4B"/>
    <w:multiLevelType w:val="hybridMultilevel"/>
    <w:tmpl w:val="7C88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F160A4"/>
    <w:multiLevelType w:val="hybridMultilevel"/>
    <w:tmpl w:val="FE4410A6"/>
    <w:lvl w:ilvl="0" w:tplc="52887DF4">
      <w:start w:val="1"/>
      <w:numFmt w:val="bullet"/>
      <w:pStyle w:val="Bullet2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A802EE0">
      <w:start w:val="1"/>
      <w:numFmt w:val="bullet"/>
      <w:lvlText w:val="o"/>
      <w:lvlJc w:val="left"/>
      <w:pPr>
        <w:tabs>
          <w:tab w:val="num" w:pos="-547"/>
        </w:tabs>
        <w:ind w:left="-547" w:hanging="360"/>
      </w:pPr>
      <w:rPr>
        <w:rFonts w:ascii="Courier New" w:hAnsi="Courier New" w:hint="default"/>
      </w:rPr>
    </w:lvl>
    <w:lvl w:ilvl="2" w:tplc="9C40EB7C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Wingdings" w:hAnsi="Wingdings" w:hint="default"/>
      </w:rPr>
    </w:lvl>
    <w:lvl w:ilvl="3" w:tplc="AE766D1E" w:tentative="1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hint="default"/>
      </w:rPr>
    </w:lvl>
    <w:lvl w:ilvl="4" w:tplc="6F46550E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hint="default"/>
      </w:rPr>
    </w:lvl>
    <w:lvl w:ilvl="5" w:tplc="53460826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6" w:tplc="F78AF644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7" w:tplc="4F54D888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</w:rPr>
    </w:lvl>
    <w:lvl w:ilvl="8" w:tplc="94FC21F4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</w:abstractNum>
  <w:abstractNum w:abstractNumId="33" w15:restartNumberingAfterBreak="0">
    <w:nsid w:val="13107F89"/>
    <w:multiLevelType w:val="hybridMultilevel"/>
    <w:tmpl w:val="1BC60490"/>
    <w:lvl w:ilvl="0" w:tplc="FFFFFFFF">
      <w:start w:val="1"/>
      <w:numFmt w:val="bullet"/>
      <w:pStyle w:val="Norm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604BEA"/>
    <w:multiLevelType w:val="hybridMultilevel"/>
    <w:tmpl w:val="B380A38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6794E3B"/>
    <w:multiLevelType w:val="multilevel"/>
    <w:tmpl w:val="DE3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E03FC"/>
    <w:multiLevelType w:val="multilevel"/>
    <w:tmpl w:val="152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982BB2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C3F62AA"/>
    <w:multiLevelType w:val="hybridMultilevel"/>
    <w:tmpl w:val="A29853EE"/>
    <w:lvl w:ilvl="0" w:tplc="6C3EF7C0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DDF1FB3"/>
    <w:multiLevelType w:val="hybridMultilevel"/>
    <w:tmpl w:val="7D0CB7B2"/>
    <w:lvl w:ilvl="0" w:tplc="95B6FA4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2EA2303"/>
    <w:multiLevelType w:val="hybridMultilevel"/>
    <w:tmpl w:val="36E8EC40"/>
    <w:lvl w:ilvl="0" w:tplc="30D60EB2">
      <w:start w:val="1"/>
      <w:numFmt w:val="bullet"/>
      <w:pStyle w:val="bulletedjobdescriptio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F02C5F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988824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3A264B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69EFF3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67C619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22AEE9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D238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ACEC6DE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3D90446"/>
    <w:multiLevelType w:val="multilevel"/>
    <w:tmpl w:val="2B8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05B4A"/>
    <w:multiLevelType w:val="multilevel"/>
    <w:tmpl w:val="C8D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54E34"/>
    <w:multiLevelType w:val="hybridMultilevel"/>
    <w:tmpl w:val="AEBCF9E2"/>
    <w:lvl w:ilvl="0" w:tplc="6356310E">
      <w:start w:val="1"/>
      <w:numFmt w:val="bullet"/>
      <w:pStyle w:val="BULLETT"/>
      <w:lvlText w:val=""/>
      <w:legacy w:legacy="1" w:legacySpace="72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446"/>
        </w:tabs>
        <w:ind w:left="-4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4"/>
        </w:tabs>
        <w:ind w:left="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</w:abstractNum>
  <w:abstractNum w:abstractNumId="44" w15:restartNumberingAfterBreak="0">
    <w:nsid w:val="28866663"/>
    <w:multiLevelType w:val="hybridMultilevel"/>
    <w:tmpl w:val="02EED272"/>
    <w:lvl w:ilvl="0" w:tplc="FED00A4E">
      <w:start w:val="1"/>
      <w:numFmt w:val="bullet"/>
      <w:pStyle w:val="kicker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333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B82DE3"/>
    <w:multiLevelType w:val="hybridMultilevel"/>
    <w:tmpl w:val="4D308C44"/>
    <w:lvl w:ilvl="0" w:tplc="04090001">
      <w:start w:val="1"/>
      <w:numFmt w:val="decimal"/>
      <w:pStyle w:val="SectionTitle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37E62704"/>
    <w:multiLevelType w:val="hybridMultilevel"/>
    <w:tmpl w:val="0110F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1872A4"/>
    <w:multiLevelType w:val="hybridMultilevel"/>
    <w:tmpl w:val="767E2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FA85DDB"/>
    <w:multiLevelType w:val="hybridMultilevel"/>
    <w:tmpl w:val="DAA6A7D6"/>
    <w:lvl w:ilvl="0" w:tplc="04090001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2F0791"/>
    <w:multiLevelType w:val="multilevel"/>
    <w:tmpl w:val="FCF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5536D"/>
    <w:multiLevelType w:val="hybridMultilevel"/>
    <w:tmpl w:val="ADB47628"/>
    <w:lvl w:ilvl="0" w:tplc="0409000D">
      <w:start w:val="1"/>
      <w:numFmt w:val="bullet"/>
      <w:pStyle w:val="RT-bul-Body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5B459E2"/>
    <w:multiLevelType w:val="multilevel"/>
    <w:tmpl w:val="F14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400AB1"/>
    <w:multiLevelType w:val="multilevel"/>
    <w:tmpl w:val="BF44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A5646"/>
    <w:multiLevelType w:val="hybridMultilevel"/>
    <w:tmpl w:val="2B6E6CEE"/>
    <w:lvl w:ilvl="0" w:tplc="B0BA3C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2251C41"/>
    <w:multiLevelType w:val="hybridMultilevel"/>
    <w:tmpl w:val="273C870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38851BF"/>
    <w:multiLevelType w:val="hybridMultilevel"/>
    <w:tmpl w:val="750CDEBC"/>
    <w:lvl w:ilvl="0" w:tplc="04090001">
      <w:start w:val="1"/>
      <w:numFmt w:val="bullet"/>
      <w:pStyle w:val="advanc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AC3435"/>
    <w:multiLevelType w:val="hybridMultilevel"/>
    <w:tmpl w:val="24AEAF7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7" w15:restartNumberingAfterBreak="0">
    <w:nsid w:val="59887933"/>
    <w:multiLevelType w:val="hybridMultilevel"/>
    <w:tmpl w:val="337452F0"/>
    <w:lvl w:ilvl="0" w:tplc="8A10E8DE">
      <w:start w:val="1"/>
      <w:numFmt w:val="bullet"/>
      <w:pStyle w:val="Normal11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5FD94033"/>
    <w:multiLevelType w:val="hybridMultilevel"/>
    <w:tmpl w:val="6E14572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356249E"/>
    <w:multiLevelType w:val="hybridMultilevel"/>
    <w:tmpl w:val="D646C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4E318A9"/>
    <w:multiLevelType w:val="hybridMultilevel"/>
    <w:tmpl w:val="FC6EAEA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80E392A"/>
    <w:multiLevelType w:val="multilevel"/>
    <w:tmpl w:val="0409001D"/>
    <w:styleLink w:val="StyleGaramond"/>
    <w:lvl w:ilvl="0">
      <w:start w:val="1"/>
      <w:numFmt w:val="bullet"/>
      <w:pStyle w:val="EmploymentHisto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2" w15:restartNumberingAfterBreak="0">
    <w:nsid w:val="6EED44B4"/>
    <w:multiLevelType w:val="hybridMultilevel"/>
    <w:tmpl w:val="C36CB5D8"/>
    <w:lvl w:ilvl="0" w:tplc="BFFA55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5B15CC8"/>
    <w:multiLevelType w:val="multilevel"/>
    <w:tmpl w:val="508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A4257"/>
    <w:multiLevelType w:val="hybridMultilevel"/>
    <w:tmpl w:val="9174B292"/>
    <w:lvl w:ilvl="0" w:tplc="7116D6E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7A65D20"/>
    <w:multiLevelType w:val="hybridMultilevel"/>
    <w:tmpl w:val="4B428862"/>
    <w:lvl w:ilvl="0" w:tplc="04090001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C90DDD"/>
    <w:multiLevelType w:val="hybridMultilevel"/>
    <w:tmpl w:val="158A9E74"/>
    <w:lvl w:ilvl="0" w:tplc="017898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D03473"/>
    <w:multiLevelType w:val="hybridMultilevel"/>
    <w:tmpl w:val="9D045404"/>
    <w:lvl w:ilvl="0" w:tplc="2DFEE9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8010">
    <w:abstractNumId w:val="61"/>
  </w:num>
  <w:num w:numId="2" w16cid:durableId="1169636824">
    <w:abstractNumId w:val="45"/>
  </w:num>
  <w:num w:numId="3" w16cid:durableId="229852647">
    <w:abstractNumId w:val="29"/>
  </w:num>
  <w:num w:numId="4" w16cid:durableId="969212147">
    <w:abstractNumId w:val="32"/>
  </w:num>
  <w:num w:numId="5" w16cid:durableId="1208681583">
    <w:abstractNumId w:val="48"/>
  </w:num>
  <w:num w:numId="6" w16cid:durableId="1329946518">
    <w:abstractNumId w:val="57"/>
  </w:num>
  <w:num w:numId="7" w16cid:durableId="2070221625">
    <w:abstractNumId w:val="33"/>
  </w:num>
  <w:num w:numId="8" w16cid:durableId="326633524">
    <w:abstractNumId w:val="65"/>
  </w:num>
  <w:num w:numId="9" w16cid:durableId="283269730">
    <w:abstractNumId w:val="44"/>
  </w:num>
  <w:num w:numId="10" w16cid:durableId="693455308">
    <w:abstractNumId w:val="55"/>
  </w:num>
  <w:num w:numId="11" w16cid:durableId="1186288775">
    <w:abstractNumId w:val="43"/>
  </w:num>
  <w:num w:numId="12" w16cid:durableId="1871989757">
    <w:abstractNumId w:val="28"/>
  </w:num>
  <w:num w:numId="13" w16cid:durableId="1768689498">
    <w:abstractNumId w:val="4"/>
  </w:num>
  <w:num w:numId="14" w16cid:durableId="13767954">
    <w:abstractNumId w:val="40"/>
  </w:num>
  <w:num w:numId="15" w16cid:durableId="511377795">
    <w:abstractNumId w:val="50"/>
  </w:num>
  <w:num w:numId="16" w16cid:durableId="709961874">
    <w:abstractNumId w:val="0"/>
  </w:num>
  <w:num w:numId="17" w16cid:durableId="2001036891">
    <w:abstractNumId w:val="37"/>
  </w:num>
  <w:num w:numId="18" w16cid:durableId="1778403418">
    <w:abstractNumId w:val="38"/>
  </w:num>
  <w:num w:numId="19" w16cid:durableId="1027946075">
    <w:abstractNumId w:val="64"/>
  </w:num>
  <w:num w:numId="20" w16cid:durableId="1971593193">
    <w:abstractNumId w:val="67"/>
  </w:num>
  <w:num w:numId="21" w16cid:durableId="633684153">
    <w:abstractNumId w:val="53"/>
  </w:num>
  <w:num w:numId="22" w16cid:durableId="269819597">
    <w:abstractNumId w:val="39"/>
  </w:num>
  <w:num w:numId="23" w16cid:durableId="1870876096">
    <w:abstractNumId w:val="62"/>
  </w:num>
  <w:num w:numId="24" w16cid:durableId="1092894094">
    <w:abstractNumId w:val="66"/>
  </w:num>
  <w:num w:numId="25" w16cid:durableId="708723058">
    <w:abstractNumId w:val="59"/>
  </w:num>
  <w:num w:numId="26" w16cid:durableId="142696712">
    <w:abstractNumId w:val="30"/>
  </w:num>
  <w:num w:numId="27" w16cid:durableId="429086448">
    <w:abstractNumId w:val="46"/>
  </w:num>
  <w:num w:numId="28" w16cid:durableId="1365715438">
    <w:abstractNumId w:val="38"/>
  </w:num>
  <w:num w:numId="29" w16cid:durableId="1519201711">
    <w:abstractNumId w:val="52"/>
  </w:num>
  <w:num w:numId="30" w16cid:durableId="929896566">
    <w:abstractNumId w:val="63"/>
  </w:num>
  <w:num w:numId="31" w16cid:durableId="1429472013">
    <w:abstractNumId w:val="47"/>
  </w:num>
  <w:num w:numId="32" w16cid:durableId="1575430746">
    <w:abstractNumId w:val="31"/>
  </w:num>
  <w:num w:numId="33" w16cid:durableId="441073773">
    <w:abstractNumId w:val="34"/>
  </w:num>
  <w:num w:numId="34" w16cid:durableId="1894848975">
    <w:abstractNumId w:val="56"/>
  </w:num>
  <w:num w:numId="35" w16cid:durableId="308948845">
    <w:abstractNumId w:val="36"/>
  </w:num>
  <w:num w:numId="36" w16cid:durableId="509177387">
    <w:abstractNumId w:val="42"/>
  </w:num>
  <w:num w:numId="37" w16cid:durableId="249630356">
    <w:abstractNumId w:val="49"/>
  </w:num>
  <w:num w:numId="38" w16cid:durableId="1751542121">
    <w:abstractNumId w:val="51"/>
  </w:num>
  <w:num w:numId="39" w16cid:durableId="1507869086">
    <w:abstractNumId w:val="41"/>
  </w:num>
  <w:num w:numId="40" w16cid:durableId="1337151121">
    <w:abstractNumId w:val="35"/>
  </w:num>
  <w:num w:numId="41" w16cid:durableId="1420640230">
    <w:abstractNumId w:val="27"/>
    <w:lvlOverride w:ilvl="0">
      <w:startOverride w:val="1"/>
    </w:lvlOverride>
  </w:num>
  <w:num w:numId="42" w16cid:durableId="560673755">
    <w:abstractNumId w:val="54"/>
  </w:num>
  <w:num w:numId="43" w16cid:durableId="864632402">
    <w:abstractNumId w:val="60"/>
  </w:num>
  <w:num w:numId="44" w16cid:durableId="737558166">
    <w:abstractNumId w:val="5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5C"/>
    <w:rsid w:val="00000212"/>
    <w:rsid w:val="00000D3D"/>
    <w:rsid w:val="00000F03"/>
    <w:rsid w:val="0000102B"/>
    <w:rsid w:val="0000155E"/>
    <w:rsid w:val="000018A0"/>
    <w:rsid w:val="00001C03"/>
    <w:rsid w:val="00001ED0"/>
    <w:rsid w:val="00002038"/>
    <w:rsid w:val="0000295F"/>
    <w:rsid w:val="00002A4A"/>
    <w:rsid w:val="000033E8"/>
    <w:rsid w:val="00003758"/>
    <w:rsid w:val="0000454C"/>
    <w:rsid w:val="00004770"/>
    <w:rsid w:val="00004F19"/>
    <w:rsid w:val="00005346"/>
    <w:rsid w:val="00005CB0"/>
    <w:rsid w:val="00006601"/>
    <w:rsid w:val="000070A9"/>
    <w:rsid w:val="0000717E"/>
    <w:rsid w:val="00007717"/>
    <w:rsid w:val="000077EE"/>
    <w:rsid w:val="0000788F"/>
    <w:rsid w:val="000078D6"/>
    <w:rsid w:val="00007F89"/>
    <w:rsid w:val="0001008E"/>
    <w:rsid w:val="000106E3"/>
    <w:rsid w:val="00010737"/>
    <w:rsid w:val="00010AD6"/>
    <w:rsid w:val="00010AE1"/>
    <w:rsid w:val="00010E79"/>
    <w:rsid w:val="0001119E"/>
    <w:rsid w:val="00011BB3"/>
    <w:rsid w:val="00011E04"/>
    <w:rsid w:val="00012D3E"/>
    <w:rsid w:val="00012FA2"/>
    <w:rsid w:val="00013011"/>
    <w:rsid w:val="000133B8"/>
    <w:rsid w:val="0001347B"/>
    <w:rsid w:val="0001398C"/>
    <w:rsid w:val="0001409E"/>
    <w:rsid w:val="00014660"/>
    <w:rsid w:val="00014BEE"/>
    <w:rsid w:val="00015921"/>
    <w:rsid w:val="00015B91"/>
    <w:rsid w:val="00015BE0"/>
    <w:rsid w:val="00015C96"/>
    <w:rsid w:val="00015D6E"/>
    <w:rsid w:val="000160A9"/>
    <w:rsid w:val="00016417"/>
    <w:rsid w:val="00016C09"/>
    <w:rsid w:val="00016D40"/>
    <w:rsid w:val="00017090"/>
    <w:rsid w:val="00017262"/>
    <w:rsid w:val="000174BC"/>
    <w:rsid w:val="00017558"/>
    <w:rsid w:val="00017665"/>
    <w:rsid w:val="00020C7B"/>
    <w:rsid w:val="00020D8D"/>
    <w:rsid w:val="0002123A"/>
    <w:rsid w:val="000213BE"/>
    <w:rsid w:val="000215A9"/>
    <w:rsid w:val="00021646"/>
    <w:rsid w:val="000218A8"/>
    <w:rsid w:val="00021915"/>
    <w:rsid w:val="00021946"/>
    <w:rsid w:val="00021A10"/>
    <w:rsid w:val="0002223F"/>
    <w:rsid w:val="00022665"/>
    <w:rsid w:val="00022B3B"/>
    <w:rsid w:val="0002350C"/>
    <w:rsid w:val="00023BA2"/>
    <w:rsid w:val="00023D6F"/>
    <w:rsid w:val="00023F06"/>
    <w:rsid w:val="000242E0"/>
    <w:rsid w:val="000246FB"/>
    <w:rsid w:val="00024B66"/>
    <w:rsid w:val="000255DB"/>
    <w:rsid w:val="00025628"/>
    <w:rsid w:val="00025D47"/>
    <w:rsid w:val="00026233"/>
    <w:rsid w:val="0002641E"/>
    <w:rsid w:val="00026870"/>
    <w:rsid w:val="00026886"/>
    <w:rsid w:val="00026FCF"/>
    <w:rsid w:val="000276DC"/>
    <w:rsid w:val="00027B0F"/>
    <w:rsid w:val="00027C18"/>
    <w:rsid w:val="00030786"/>
    <w:rsid w:val="00030793"/>
    <w:rsid w:val="00030FE0"/>
    <w:rsid w:val="00031138"/>
    <w:rsid w:val="00031204"/>
    <w:rsid w:val="000313A4"/>
    <w:rsid w:val="00031F76"/>
    <w:rsid w:val="000320A4"/>
    <w:rsid w:val="00032169"/>
    <w:rsid w:val="0003222A"/>
    <w:rsid w:val="00032C23"/>
    <w:rsid w:val="00033655"/>
    <w:rsid w:val="00033C8D"/>
    <w:rsid w:val="000347E5"/>
    <w:rsid w:val="00034F66"/>
    <w:rsid w:val="000351BC"/>
    <w:rsid w:val="000355A6"/>
    <w:rsid w:val="00035E6A"/>
    <w:rsid w:val="00036206"/>
    <w:rsid w:val="000363F9"/>
    <w:rsid w:val="000365B8"/>
    <w:rsid w:val="0003729B"/>
    <w:rsid w:val="00037DBA"/>
    <w:rsid w:val="00037E1A"/>
    <w:rsid w:val="00040904"/>
    <w:rsid w:val="0004097B"/>
    <w:rsid w:val="00040CC7"/>
    <w:rsid w:val="0004133E"/>
    <w:rsid w:val="00041561"/>
    <w:rsid w:val="0004202A"/>
    <w:rsid w:val="000422A3"/>
    <w:rsid w:val="0004290B"/>
    <w:rsid w:val="0004291A"/>
    <w:rsid w:val="0004298A"/>
    <w:rsid w:val="00042ECB"/>
    <w:rsid w:val="00043226"/>
    <w:rsid w:val="00043C53"/>
    <w:rsid w:val="00043E76"/>
    <w:rsid w:val="000441B0"/>
    <w:rsid w:val="000444C8"/>
    <w:rsid w:val="00044B66"/>
    <w:rsid w:val="0004615C"/>
    <w:rsid w:val="000461A7"/>
    <w:rsid w:val="0004650D"/>
    <w:rsid w:val="00046512"/>
    <w:rsid w:val="00046E35"/>
    <w:rsid w:val="000508AA"/>
    <w:rsid w:val="000517FF"/>
    <w:rsid w:val="000520CE"/>
    <w:rsid w:val="00052BB5"/>
    <w:rsid w:val="00052E6C"/>
    <w:rsid w:val="00053A57"/>
    <w:rsid w:val="00053B39"/>
    <w:rsid w:val="00053CB6"/>
    <w:rsid w:val="0005468B"/>
    <w:rsid w:val="0005477C"/>
    <w:rsid w:val="00055199"/>
    <w:rsid w:val="0005570B"/>
    <w:rsid w:val="00055728"/>
    <w:rsid w:val="00055BF6"/>
    <w:rsid w:val="000567A4"/>
    <w:rsid w:val="0005684D"/>
    <w:rsid w:val="00056873"/>
    <w:rsid w:val="00056C2D"/>
    <w:rsid w:val="00056C8A"/>
    <w:rsid w:val="00057545"/>
    <w:rsid w:val="00057870"/>
    <w:rsid w:val="00060140"/>
    <w:rsid w:val="00060346"/>
    <w:rsid w:val="00061146"/>
    <w:rsid w:val="00061177"/>
    <w:rsid w:val="00061346"/>
    <w:rsid w:val="000614FA"/>
    <w:rsid w:val="00061AE6"/>
    <w:rsid w:val="00061F4D"/>
    <w:rsid w:val="000621A7"/>
    <w:rsid w:val="000630D9"/>
    <w:rsid w:val="000630F0"/>
    <w:rsid w:val="00063AC1"/>
    <w:rsid w:val="000649BD"/>
    <w:rsid w:val="00064A49"/>
    <w:rsid w:val="00064AA4"/>
    <w:rsid w:val="00064F0C"/>
    <w:rsid w:val="00065C0E"/>
    <w:rsid w:val="00065D92"/>
    <w:rsid w:val="00066417"/>
    <w:rsid w:val="000665E8"/>
    <w:rsid w:val="00066AFA"/>
    <w:rsid w:val="000672F2"/>
    <w:rsid w:val="00067630"/>
    <w:rsid w:val="00067666"/>
    <w:rsid w:val="00067C0B"/>
    <w:rsid w:val="000703CA"/>
    <w:rsid w:val="00070A63"/>
    <w:rsid w:val="00070B5F"/>
    <w:rsid w:val="00070F00"/>
    <w:rsid w:val="00070FE2"/>
    <w:rsid w:val="00071324"/>
    <w:rsid w:val="00071360"/>
    <w:rsid w:val="00071552"/>
    <w:rsid w:val="00071BEE"/>
    <w:rsid w:val="0007209D"/>
    <w:rsid w:val="000724A2"/>
    <w:rsid w:val="00072504"/>
    <w:rsid w:val="00072B03"/>
    <w:rsid w:val="0007391C"/>
    <w:rsid w:val="00074345"/>
    <w:rsid w:val="00074B51"/>
    <w:rsid w:val="00074C6A"/>
    <w:rsid w:val="000751DA"/>
    <w:rsid w:val="00075830"/>
    <w:rsid w:val="00075A2E"/>
    <w:rsid w:val="00076493"/>
    <w:rsid w:val="00076ADD"/>
    <w:rsid w:val="00076BA3"/>
    <w:rsid w:val="0007730B"/>
    <w:rsid w:val="0007776E"/>
    <w:rsid w:val="0007789D"/>
    <w:rsid w:val="00077D58"/>
    <w:rsid w:val="00077F70"/>
    <w:rsid w:val="00080195"/>
    <w:rsid w:val="000807C1"/>
    <w:rsid w:val="0008093C"/>
    <w:rsid w:val="00080A57"/>
    <w:rsid w:val="00080E32"/>
    <w:rsid w:val="000811E3"/>
    <w:rsid w:val="00082F89"/>
    <w:rsid w:val="00083309"/>
    <w:rsid w:val="00083988"/>
    <w:rsid w:val="00083BB6"/>
    <w:rsid w:val="00083D39"/>
    <w:rsid w:val="000846B7"/>
    <w:rsid w:val="00085FF8"/>
    <w:rsid w:val="0008620E"/>
    <w:rsid w:val="0008631C"/>
    <w:rsid w:val="000863E0"/>
    <w:rsid w:val="00086607"/>
    <w:rsid w:val="000868F4"/>
    <w:rsid w:val="00087114"/>
    <w:rsid w:val="00090A97"/>
    <w:rsid w:val="00090CD5"/>
    <w:rsid w:val="00090DB8"/>
    <w:rsid w:val="00090F7E"/>
    <w:rsid w:val="0009121B"/>
    <w:rsid w:val="00092195"/>
    <w:rsid w:val="00092213"/>
    <w:rsid w:val="00092292"/>
    <w:rsid w:val="00092C2A"/>
    <w:rsid w:val="00093A42"/>
    <w:rsid w:val="00093C61"/>
    <w:rsid w:val="00093CBE"/>
    <w:rsid w:val="00093DE6"/>
    <w:rsid w:val="00093FB4"/>
    <w:rsid w:val="0009462A"/>
    <w:rsid w:val="000948A6"/>
    <w:rsid w:val="000948F9"/>
    <w:rsid w:val="00094F5D"/>
    <w:rsid w:val="00095231"/>
    <w:rsid w:val="00095803"/>
    <w:rsid w:val="00095C3F"/>
    <w:rsid w:val="00095DB3"/>
    <w:rsid w:val="00095E6D"/>
    <w:rsid w:val="00095E94"/>
    <w:rsid w:val="00096242"/>
    <w:rsid w:val="00096A39"/>
    <w:rsid w:val="00096C0B"/>
    <w:rsid w:val="00097B41"/>
    <w:rsid w:val="00097CF7"/>
    <w:rsid w:val="000A065E"/>
    <w:rsid w:val="000A06C1"/>
    <w:rsid w:val="000A14C3"/>
    <w:rsid w:val="000A1CB7"/>
    <w:rsid w:val="000A2138"/>
    <w:rsid w:val="000A2571"/>
    <w:rsid w:val="000A2572"/>
    <w:rsid w:val="000A3326"/>
    <w:rsid w:val="000A394D"/>
    <w:rsid w:val="000A41AF"/>
    <w:rsid w:val="000A433A"/>
    <w:rsid w:val="000A4B2A"/>
    <w:rsid w:val="000A4D62"/>
    <w:rsid w:val="000A5131"/>
    <w:rsid w:val="000A56ED"/>
    <w:rsid w:val="000A580F"/>
    <w:rsid w:val="000A6093"/>
    <w:rsid w:val="000A6125"/>
    <w:rsid w:val="000A67FC"/>
    <w:rsid w:val="000A70A8"/>
    <w:rsid w:val="000A7435"/>
    <w:rsid w:val="000A7B25"/>
    <w:rsid w:val="000A7D72"/>
    <w:rsid w:val="000B03C7"/>
    <w:rsid w:val="000B0E9A"/>
    <w:rsid w:val="000B0EDF"/>
    <w:rsid w:val="000B0F27"/>
    <w:rsid w:val="000B12C1"/>
    <w:rsid w:val="000B15CE"/>
    <w:rsid w:val="000B1C58"/>
    <w:rsid w:val="000B1DD2"/>
    <w:rsid w:val="000B1FA2"/>
    <w:rsid w:val="000B2052"/>
    <w:rsid w:val="000B28A6"/>
    <w:rsid w:val="000B3069"/>
    <w:rsid w:val="000B349D"/>
    <w:rsid w:val="000B38A6"/>
    <w:rsid w:val="000B3C13"/>
    <w:rsid w:val="000B4701"/>
    <w:rsid w:val="000B4B56"/>
    <w:rsid w:val="000B4D2E"/>
    <w:rsid w:val="000B53DF"/>
    <w:rsid w:val="000B5408"/>
    <w:rsid w:val="000B5946"/>
    <w:rsid w:val="000B5968"/>
    <w:rsid w:val="000B5C89"/>
    <w:rsid w:val="000B5DBE"/>
    <w:rsid w:val="000B5EAC"/>
    <w:rsid w:val="000B5EE2"/>
    <w:rsid w:val="000B64A6"/>
    <w:rsid w:val="000B6E2B"/>
    <w:rsid w:val="000B72EB"/>
    <w:rsid w:val="000B753D"/>
    <w:rsid w:val="000B7B52"/>
    <w:rsid w:val="000B7D5E"/>
    <w:rsid w:val="000B7EA3"/>
    <w:rsid w:val="000C0580"/>
    <w:rsid w:val="000C0930"/>
    <w:rsid w:val="000C0A84"/>
    <w:rsid w:val="000C0B89"/>
    <w:rsid w:val="000C137B"/>
    <w:rsid w:val="000C181D"/>
    <w:rsid w:val="000C1DE1"/>
    <w:rsid w:val="000C1EBD"/>
    <w:rsid w:val="000C1FFD"/>
    <w:rsid w:val="000C21A8"/>
    <w:rsid w:val="000C230E"/>
    <w:rsid w:val="000C2562"/>
    <w:rsid w:val="000C323F"/>
    <w:rsid w:val="000C334E"/>
    <w:rsid w:val="000C33F9"/>
    <w:rsid w:val="000C3B0F"/>
    <w:rsid w:val="000C493D"/>
    <w:rsid w:val="000C4B34"/>
    <w:rsid w:val="000C4CAD"/>
    <w:rsid w:val="000C4E8F"/>
    <w:rsid w:val="000C4FE2"/>
    <w:rsid w:val="000C5EF4"/>
    <w:rsid w:val="000C6001"/>
    <w:rsid w:val="000C63E8"/>
    <w:rsid w:val="000C644C"/>
    <w:rsid w:val="000C6673"/>
    <w:rsid w:val="000C66D0"/>
    <w:rsid w:val="000C75B5"/>
    <w:rsid w:val="000C77AD"/>
    <w:rsid w:val="000C7DF5"/>
    <w:rsid w:val="000D00C1"/>
    <w:rsid w:val="000D0280"/>
    <w:rsid w:val="000D058E"/>
    <w:rsid w:val="000D08C5"/>
    <w:rsid w:val="000D0B7A"/>
    <w:rsid w:val="000D0F32"/>
    <w:rsid w:val="000D12D7"/>
    <w:rsid w:val="000D2328"/>
    <w:rsid w:val="000D3BB0"/>
    <w:rsid w:val="000D3BC2"/>
    <w:rsid w:val="000D3BF6"/>
    <w:rsid w:val="000D3DE3"/>
    <w:rsid w:val="000D4730"/>
    <w:rsid w:val="000D48A7"/>
    <w:rsid w:val="000D4AA6"/>
    <w:rsid w:val="000D4AD5"/>
    <w:rsid w:val="000D4D1F"/>
    <w:rsid w:val="000D51C4"/>
    <w:rsid w:val="000D5F8B"/>
    <w:rsid w:val="000D682B"/>
    <w:rsid w:val="000D6A83"/>
    <w:rsid w:val="000D6E13"/>
    <w:rsid w:val="000D6E9D"/>
    <w:rsid w:val="000D6F3D"/>
    <w:rsid w:val="000D7542"/>
    <w:rsid w:val="000D7A5B"/>
    <w:rsid w:val="000E00E0"/>
    <w:rsid w:val="000E0570"/>
    <w:rsid w:val="000E0666"/>
    <w:rsid w:val="000E083F"/>
    <w:rsid w:val="000E0BC0"/>
    <w:rsid w:val="000E0F78"/>
    <w:rsid w:val="000E117B"/>
    <w:rsid w:val="000E2091"/>
    <w:rsid w:val="000E220D"/>
    <w:rsid w:val="000E2A10"/>
    <w:rsid w:val="000E35F4"/>
    <w:rsid w:val="000E3749"/>
    <w:rsid w:val="000E3D52"/>
    <w:rsid w:val="000E407C"/>
    <w:rsid w:val="000E43FE"/>
    <w:rsid w:val="000E4611"/>
    <w:rsid w:val="000E5309"/>
    <w:rsid w:val="000E5330"/>
    <w:rsid w:val="000E53CC"/>
    <w:rsid w:val="000E54DE"/>
    <w:rsid w:val="000E5549"/>
    <w:rsid w:val="000E55A4"/>
    <w:rsid w:val="000E63C9"/>
    <w:rsid w:val="000E67D2"/>
    <w:rsid w:val="000E6D15"/>
    <w:rsid w:val="000E6DCB"/>
    <w:rsid w:val="000E70C2"/>
    <w:rsid w:val="000E73C3"/>
    <w:rsid w:val="000E77D0"/>
    <w:rsid w:val="000E784F"/>
    <w:rsid w:val="000E7CA7"/>
    <w:rsid w:val="000F015A"/>
    <w:rsid w:val="000F0243"/>
    <w:rsid w:val="000F157C"/>
    <w:rsid w:val="000F1DE8"/>
    <w:rsid w:val="000F1F51"/>
    <w:rsid w:val="000F2171"/>
    <w:rsid w:val="000F22DD"/>
    <w:rsid w:val="000F2890"/>
    <w:rsid w:val="000F297C"/>
    <w:rsid w:val="000F2AAD"/>
    <w:rsid w:val="000F2E4A"/>
    <w:rsid w:val="000F2E70"/>
    <w:rsid w:val="000F2FD5"/>
    <w:rsid w:val="000F341A"/>
    <w:rsid w:val="000F3B18"/>
    <w:rsid w:val="000F46A4"/>
    <w:rsid w:val="000F548B"/>
    <w:rsid w:val="000F5B24"/>
    <w:rsid w:val="000F6206"/>
    <w:rsid w:val="000F62CE"/>
    <w:rsid w:val="000F6328"/>
    <w:rsid w:val="000F7071"/>
    <w:rsid w:val="000F717A"/>
    <w:rsid w:val="000F7374"/>
    <w:rsid w:val="000F7560"/>
    <w:rsid w:val="000F788D"/>
    <w:rsid w:val="000F7C86"/>
    <w:rsid w:val="000F7D1B"/>
    <w:rsid w:val="000F7F3B"/>
    <w:rsid w:val="00100120"/>
    <w:rsid w:val="00100E60"/>
    <w:rsid w:val="00100EB7"/>
    <w:rsid w:val="00101321"/>
    <w:rsid w:val="00101457"/>
    <w:rsid w:val="0010189C"/>
    <w:rsid w:val="00101A5A"/>
    <w:rsid w:val="00101E98"/>
    <w:rsid w:val="0010246C"/>
    <w:rsid w:val="00102EEF"/>
    <w:rsid w:val="00103C92"/>
    <w:rsid w:val="00103D04"/>
    <w:rsid w:val="001042FE"/>
    <w:rsid w:val="0010452A"/>
    <w:rsid w:val="00104C58"/>
    <w:rsid w:val="00105E2E"/>
    <w:rsid w:val="0010683E"/>
    <w:rsid w:val="00106873"/>
    <w:rsid w:val="00107719"/>
    <w:rsid w:val="00107AC7"/>
    <w:rsid w:val="0011003A"/>
    <w:rsid w:val="00110F7B"/>
    <w:rsid w:val="0011158C"/>
    <w:rsid w:val="00111D0D"/>
    <w:rsid w:val="00111F38"/>
    <w:rsid w:val="0011205D"/>
    <w:rsid w:val="0011265F"/>
    <w:rsid w:val="00112A78"/>
    <w:rsid w:val="001132BD"/>
    <w:rsid w:val="0011339B"/>
    <w:rsid w:val="00114013"/>
    <w:rsid w:val="001144B7"/>
    <w:rsid w:val="00114F2C"/>
    <w:rsid w:val="00115369"/>
    <w:rsid w:val="001160F7"/>
    <w:rsid w:val="00116DCA"/>
    <w:rsid w:val="00116ED3"/>
    <w:rsid w:val="001173F8"/>
    <w:rsid w:val="00117555"/>
    <w:rsid w:val="00117C56"/>
    <w:rsid w:val="00117F37"/>
    <w:rsid w:val="00120330"/>
    <w:rsid w:val="001204C4"/>
    <w:rsid w:val="00120845"/>
    <w:rsid w:val="00120C8A"/>
    <w:rsid w:val="00120F38"/>
    <w:rsid w:val="00120F77"/>
    <w:rsid w:val="001214DC"/>
    <w:rsid w:val="00121785"/>
    <w:rsid w:val="00121902"/>
    <w:rsid w:val="00122060"/>
    <w:rsid w:val="001222EB"/>
    <w:rsid w:val="00122D8E"/>
    <w:rsid w:val="001233D7"/>
    <w:rsid w:val="001235B6"/>
    <w:rsid w:val="0012415D"/>
    <w:rsid w:val="001242DD"/>
    <w:rsid w:val="001250B9"/>
    <w:rsid w:val="00125867"/>
    <w:rsid w:val="001261AD"/>
    <w:rsid w:val="00126432"/>
    <w:rsid w:val="001266C5"/>
    <w:rsid w:val="0012671C"/>
    <w:rsid w:val="00126957"/>
    <w:rsid w:val="00126FDE"/>
    <w:rsid w:val="00127010"/>
    <w:rsid w:val="0012765D"/>
    <w:rsid w:val="00127BB8"/>
    <w:rsid w:val="00127FC7"/>
    <w:rsid w:val="00130065"/>
    <w:rsid w:val="00132599"/>
    <w:rsid w:val="00132DC2"/>
    <w:rsid w:val="001331C8"/>
    <w:rsid w:val="0013343C"/>
    <w:rsid w:val="0013368D"/>
    <w:rsid w:val="001339EF"/>
    <w:rsid w:val="00133C85"/>
    <w:rsid w:val="00133C96"/>
    <w:rsid w:val="0013444F"/>
    <w:rsid w:val="00134511"/>
    <w:rsid w:val="0013463C"/>
    <w:rsid w:val="001357A1"/>
    <w:rsid w:val="00135912"/>
    <w:rsid w:val="00135BAF"/>
    <w:rsid w:val="00136041"/>
    <w:rsid w:val="0013604D"/>
    <w:rsid w:val="0013619D"/>
    <w:rsid w:val="001361B3"/>
    <w:rsid w:val="00136440"/>
    <w:rsid w:val="001368A5"/>
    <w:rsid w:val="00136949"/>
    <w:rsid w:val="00136C3F"/>
    <w:rsid w:val="00136DD8"/>
    <w:rsid w:val="00136E7B"/>
    <w:rsid w:val="00136F8C"/>
    <w:rsid w:val="0013724E"/>
    <w:rsid w:val="00137256"/>
    <w:rsid w:val="001372B1"/>
    <w:rsid w:val="00137684"/>
    <w:rsid w:val="00137B9E"/>
    <w:rsid w:val="0014003B"/>
    <w:rsid w:val="001400DD"/>
    <w:rsid w:val="0014097B"/>
    <w:rsid w:val="001412D7"/>
    <w:rsid w:val="0014142C"/>
    <w:rsid w:val="001418B0"/>
    <w:rsid w:val="00141E87"/>
    <w:rsid w:val="00142609"/>
    <w:rsid w:val="00142663"/>
    <w:rsid w:val="00142A9B"/>
    <w:rsid w:val="00142F2C"/>
    <w:rsid w:val="001431D9"/>
    <w:rsid w:val="00143A5F"/>
    <w:rsid w:val="00143C79"/>
    <w:rsid w:val="00144659"/>
    <w:rsid w:val="00144867"/>
    <w:rsid w:val="00144F87"/>
    <w:rsid w:val="001450FF"/>
    <w:rsid w:val="00145B61"/>
    <w:rsid w:val="00145EBE"/>
    <w:rsid w:val="00146493"/>
    <w:rsid w:val="00146629"/>
    <w:rsid w:val="0014676F"/>
    <w:rsid w:val="001468FE"/>
    <w:rsid w:val="0014711B"/>
    <w:rsid w:val="00150073"/>
    <w:rsid w:val="00150565"/>
    <w:rsid w:val="0015072A"/>
    <w:rsid w:val="00150734"/>
    <w:rsid w:val="0015077A"/>
    <w:rsid w:val="00150A90"/>
    <w:rsid w:val="00150D63"/>
    <w:rsid w:val="00150EC0"/>
    <w:rsid w:val="00150ED6"/>
    <w:rsid w:val="00151365"/>
    <w:rsid w:val="001514C1"/>
    <w:rsid w:val="00151916"/>
    <w:rsid w:val="00151CF2"/>
    <w:rsid w:val="00151E10"/>
    <w:rsid w:val="0015204F"/>
    <w:rsid w:val="001525D2"/>
    <w:rsid w:val="001527B1"/>
    <w:rsid w:val="00152948"/>
    <w:rsid w:val="001530DF"/>
    <w:rsid w:val="0015350C"/>
    <w:rsid w:val="001537CC"/>
    <w:rsid w:val="00153FC4"/>
    <w:rsid w:val="00154074"/>
    <w:rsid w:val="001542D7"/>
    <w:rsid w:val="0015455C"/>
    <w:rsid w:val="00154B4C"/>
    <w:rsid w:val="00155DC0"/>
    <w:rsid w:val="00155FE7"/>
    <w:rsid w:val="0015703A"/>
    <w:rsid w:val="001571CD"/>
    <w:rsid w:val="001601D3"/>
    <w:rsid w:val="00160C36"/>
    <w:rsid w:val="001612B5"/>
    <w:rsid w:val="001614E2"/>
    <w:rsid w:val="00161CDA"/>
    <w:rsid w:val="00162040"/>
    <w:rsid w:val="001626FD"/>
    <w:rsid w:val="00162A63"/>
    <w:rsid w:val="00162AC8"/>
    <w:rsid w:val="001632DE"/>
    <w:rsid w:val="001635A4"/>
    <w:rsid w:val="001635BD"/>
    <w:rsid w:val="001645F2"/>
    <w:rsid w:val="00164602"/>
    <w:rsid w:val="00164789"/>
    <w:rsid w:val="001654A6"/>
    <w:rsid w:val="0016561F"/>
    <w:rsid w:val="00165F07"/>
    <w:rsid w:val="0016615A"/>
    <w:rsid w:val="00166334"/>
    <w:rsid w:val="00166B48"/>
    <w:rsid w:val="00166BA8"/>
    <w:rsid w:val="00166E04"/>
    <w:rsid w:val="001677A8"/>
    <w:rsid w:val="00170155"/>
    <w:rsid w:val="00170A70"/>
    <w:rsid w:val="00170D11"/>
    <w:rsid w:val="00170DDA"/>
    <w:rsid w:val="00170EF3"/>
    <w:rsid w:val="0017152F"/>
    <w:rsid w:val="0017155C"/>
    <w:rsid w:val="00171A56"/>
    <w:rsid w:val="00171D28"/>
    <w:rsid w:val="00171DDF"/>
    <w:rsid w:val="00171F03"/>
    <w:rsid w:val="00172584"/>
    <w:rsid w:val="0017275C"/>
    <w:rsid w:val="001729CF"/>
    <w:rsid w:val="00174885"/>
    <w:rsid w:val="001748C8"/>
    <w:rsid w:val="00174ABA"/>
    <w:rsid w:val="00174BED"/>
    <w:rsid w:val="00174E61"/>
    <w:rsid w:val="001756ED"/>
    <w:rsid w:val="00175B36"/>
    <w:rsid w:val="00175C9A"/>
    <w:rsid w:val="00175D30"/>
    <w:rsid w:val="00176AE0"/>
    <w:rsid w:val="00176B0C"/>
    <w:rsid w:val="00176BD7"/>
    <w:rsid w:val="0017708C"/>
    <w:rsid w:val="00177DF2"/>
    <w:rsid w:val="00180548"/>
    <w:rsid w:val="00180815"/>
    <w:rsid w:val="00181653"/>
    <w:rsid w:val="001816B8"/>
    <w:rsid w:val="00181C0F"/>
    <w:rsid w:val="00181F76"/>
    <w:rsid w:val="001825F9"/>
    <w:rsid w:val="00182655"/>
    <w:rsid w:val="001829B1"/>
    <w:rsid w:val="00182A01"/>
    <w:rsid w:val="00182CB6"/>
    <w:rsid w:val="00182F02"/>
    <w:rsid w:val="00182F8D"/>
    <w:rsid w:val="00183374"/>
    <w:rsid w:val="00184488"/>
    <w:rsid w:val="001844C4"/>
    <w:rsid w:val="00184BD3"/>
    <w:rsid w:val="00184FCE"/>
    <w:rsid w:val="001854F1"/>
    <w:rsid w:val="00185BFD"/>
    <w:rsid w:val="00185DA4"/>
    <w:rsid w:val="001860F4"/>
    <w:rsid w:val="00186430"/>
    <w:rsid w:val="00186546"/>
    <w:rsid w:val="00186EBE"/>
    <w:rsid w:val="0018755D"/>
    <w:rsid w:val="00187B4C"/>
    <w:rsid w:val="00187BBB"/>
    <w:rsid w:val="00187C41"/>
    <w:rsid w:val="0019150A"/>
    <w:rsid w:val="00191993"/>
    <w:rsid w:val="001929E5"/>
    <w:rsid w:val="00192E5B"/>
    <w:rsid w:val="00192E95"/>
    <w:rsid w:val="00192EFD"/>
    <w:rsid w:val="00193792"/>
    <w:rsid w:val="00193D78"/>
    <w:rsid w:val="00193F2D"/>
    <w:rsid w:val="00193F7D"/>
    <w:rsid w:val="0019440F"/>
    <w:rsid w:val="00194446"/>
    <w:rsid w:val="00194544"/>
    <w:rsid w:val="001949E1"/>
    <w:rsid w:val="001952B3"/>
    <w:rsid w:val="00195EAE"/>
    <w:rsid w:val="001960AD"/>
    <w:rsid w:val="00196462"/>
    <w:rsid w:val="0019670C"/>
    <w:rsid w:val="00196A68"/>
    <w:rsid w:val="00196D02"/>
    <w:rsid w:val="0019712F"/>
    <w:rsid w:val="00197B02"/>
    <w:rsid w:val="00197B82"/>
    <w:rsid w:val="001A0006"/>
    <w:rsid w:val="001A017B"/>
    <w:rsid w:val="001A1040"/>
    <w:rsid w:val="001A1171"/>
    <w:rsid w:val="001A11C5"/>
    <w:rsid w:val="001A15DC"/>
    <w:rsid w:val="001A1747"/>
    <w:rsid w:val="001A1FC9"/>
    <w:rsid w:val="001A2405"/>
    <w:rsid w:val="001A28F9"/>
    <w:rsid w:val="001A2EB9"/>
    <w:rsid w:val="001A374C"/>
    <w:rsid w:val="001A3B7F"/>
    <w:rsid w:val="001A43CB"/>
    <w:rsid w:val="001A49DC"/>
    <w:rsid w:val="001A4AB9"/>
    <w:rsid w:val="001A4ACF"/>
    <w:rsid w:val="001A4B71"/>
    <w:rsid w:val="001A4D62"/>
    <w:rsid w:val="001A4E9A"/>
    <w:rsid w:val="001A51A6"/>
    <w:rsid w:val="001A5D43"/>
    <w:rsid w:val="001A5E86"/>
    <w:rsid w:val="001A6400"/>
    <w:rsid w:val="001A68D3"/>
    <w:rsid w:val="001A6BCA"/>
    <w:rsid w:val="001A7205"/>
    <w:rsid w:val="001A77A4"/>
    <w:rsid w:val="001A7A02"/>
    <w:rsid w:val="001A7E0E"/>
    <w:rsid w:val="001B009C"/>
    <w:rsid w:val="001B03F1"/>
    <w:rsid w:val="001B1639"/>
    <w:rsid w:val="001B1818"/>
    <w:rsid w:val="001B19A9"/>
    <w:rsid w:val="001B1E52"/>
    <w:rsid w:val="001B2210"/>
    <w:rsid w:val="001B2253"/>
    <w:rsid w:val="001B2B07"/>
    <w:rsid w:val="001B36A4"/>
    <w:rsid w:val="001B3700"/>
    <w:rsid w:val="001B41AF"/>
    <w:rsid w:val="001B4291"/>
    <w:rsid w:val="001B42DF"/>
    <w:rsid w:val="001B4817"/>
    <w:rsid w:val="001B51E2"/>
    <w:rsid w:val="001B6795"/>
    <w:rsid w:val="001B7605"/>
    <w:rsid w:val="001B7642"/>
    <w:rsid w:val="001B7BCF"/>
    <w:rsid w:val="001C00D5"/>
    <w:rsid w:val="001C033F"/>
    <w:rsid w:val="001C069B"/>
    <w:rsid w:val="001C07BD"/>
    <w:rsid w:val="001C0B50"/>
    <w:rsid w:val="001C0FE5"/>
    <w:rsid w:val="001C1A33"/>
    <w:rsid w:val="001C1A65"/>
    <w:rsid w:val="001C22C8"/>
    <w:rsid w:val="001C238D"/>
    <w:rsid w:val="001C3326"/>
    <w:rsid w:val="001C43B7"/>
    <w:rsid w:val="001C4A3D"/>
    <w:rsid w:val="001C4B00"/>
    <w:rsid w:val="001C4B5E"/>
    <w:rsid w:val="001C4FA0"/>
    <w:rsid w:val="001C5A7F"/>
    <w:rsid w:val="001C5BAF"/>
    <w:rsid w:val="001C6372"/>
    <w:rsid w:val="001C6B1A"/>
    <w:rsid w:val="001C74BE"/>
    <w:rsid w:val="001C77EC"/>
    <w:rsid w:val="001D002F"/>
    <w:rsid w:val="001D02F7"/>
    <w:rsid w:val="001D0497"/>
    <w:rsid w:val="001D0736"/>
    <w:rsid w:val="001D07E7"/>
    <w:rsid w:val="001D0BBB"/>
    <w:rsid w:val="001D18AE"/>
    <w:rsid w:val="001D1CE6"/>
    <w:rsid w:val="001D204F"/>
    <w:rsid w:val="001D2728"/>
    <w:rsid w:val="001D295D"/>
    <w:rsid w:val="001D36AC"/>
    <w:rsid w:val="001D3865"/>
    <w:rsid w:val="001D38EA"/>
    <w:rsid w:val="001D3E93"/>
    <w:rsid w:val="001D44CF"/>
    <w:rsid w:val="001D44EA"/>
    <w:rsid w:val="001D49AC"/>
    <w:rsid w:val="001D4D69"/>
    <w:rsid w:val="001D4D82"/>
    <w:rsid w:val="001D5462"/>
    <w:rsid w:val="001D57ED"/>
    <w:rsid w:val="001D5845"/>
    <w:rsid w:val="001D5A43"/>
    <w:rsid w:val="001D62C9"/>
    <w:rsid w:val="001D68F5"/>
    <w:rsid w:val="001D6CE7"/>
    <w:rsid w:val="001D6D9C"/>
    <w:rsid w:val="001D7079"/>
    <w:rsid w:val="001D7501"/>
    <w:rsid w:val="001D7DA8"/>
    <w:rsid w:val="001E0008"/>
    <w:rsid w:val="001E02F0"/>
    <w:rsid w:val="001E05CD"/>
    <w:rsid w:val="001E09D7"/>
    <w:rsid w:val="001E0BAD"/>
    <w:rsid w:val="001E229F"/>
    <w:rsid w:val="001E2598"/>
    <w:rsid w:val="001E2B74"/>
    <w:rsid w:val="001E306E"/>
    <w:rsid w:val="001E3375"/>
    <w:rsid w:val="001E40BD"/>
    <w:rsid w:val="001E46FD"/>
    <w:rsid w:val="001E4918"/>
    <w:rsid w:val="001E4BF8"/>
    <w:rsid w:val="001E4EF0"/>
    <w:rsid w:val="001E5598"/>
    <w:rsid w:val="001E5753"/>
    <w:rsid w:val="001E5A42"/>
    <w:rsid w:val="001E5AD7"/>
    <w:rsid w:val="001E5E28"/>
    <w:rsid w:val="001E6315"/>
    <w:rsid w:val="001E71C6"/>
    <w:rsid w:val="001E7B01"/>
    <w:rsid w:val="001E7B7F"/>
    <w:rsid w:val="001E7E22"/>
    <w:rsid w:val="001E7ECD"/>
    <w:rsid w:val="001F01B7"/>
    <w:rsid w:val="001F04B3"/>
    <w:rsid w:val="001F052E"/>
    <w:rsid w:val="001F0DE7"/>
    <w:rsid w:val="001F0F12"/>
    <w:rsid w:val="001F1049"/>
    <w:rsid w:val="001F14FA"/>
    <w:rsid w:val="001F188A"/>
    <w:rsid w:val="001F1FC2"/>
    <w:rsid w:val="001F2208"/>
    <w:rsid w:val="001F23EB"/>
    <w:rsid w:val="001F278A"/>
    <w:rsid w:val="001F2C2B"/>
    <w:rsid w:val="001F329A"/>
    <w:rsid w:val="001F3350"/>
    <w:rsid w:val="001F391F"/>
    <w:rsid w:val="001F3BC6"/>
    <w:rsid w:val="001F3E9C"/>
    <w:rsid w:val="001F4042"/>
    <w:rsid w:val="001F40C3"/>
    <w:rsid w:val="001F47F7"/>
    <w:rsid w:val="001F4C51"/>
    <w:rsid w:val="001F4F32"/>
    <w:rsid w:val="001F5610"/>
    <w:rsid w:val="001F5B8E"/>
    <w:rsid w:val="001F60C2"/>
    <w:rsid w:val="001F68C4"/>
    <w:rsid w:val="001F71F2"/>
    <w:rsid w:val="001F7514"/>
    <w:rsid w:val="001F7515"/>
    <w:rsid w:val="001F7715"/>
    <w:rsid w:val="001F7A8F"/>
    <w:rsid w:val="001F7B6C"/>
    <w:rsid w:val="00200978"/>
    <w:rsid w:val="00201052"/>
    <w:rsid w:val="002010FF"/>
    <w:rsid w:val="0020199E"/>
    <w:rsid w:val="00201FD9"/>
    <w:rsid w:val="002023FA"/>
    <w:rsid w:val="002024F9"/>
    <w:rsid w:val="00202952"/>
    <w:rsid w:val="00202993"/>
    <w:rsid w:val="00202CD0"/>
    <w:rsid w:val="00203681"/>
    <w:rsid w:val="00203EF7"/>
    <w:rsid w:val="002044F9"/>
    <w:rsid w:val="00204A35"/>
    <w:rsid w:val="00204B28"/>
    <w:rsid w:val="00205508"/>
    <w:rsid w:val="0020579D"/>
    <w:rsid w:val="00205D4E"/>
    <w:rsid w:val="00205D53"/>
    <w:rsid w:val="00206B51"/>
    <w:rsid w:val="00207562"/>
    <w:rsid w:val="00207913"/>
    <w:rsid w:val="00207A65"/>
    <w:rsid w:val="00207C6A"/>
    <w:rsid w:val="00207F2E"/>
    <w:rsid w:val="002106D3"/>
    <w:rsid w:val="00210773"/>
    <w:rsid w:val="00210CAA"/>
    <w:rsid w:val="00210EF6"/>
    <w:rsid w:val="00211119"/>
    <w:rsid w:val="00211633"/>
    <w:rsid w:val="002116D4"/>
    <w:rsid w:val="0021182E"/>
    <w:rsid w:val="00211B2B"/>
    <w:rsid w:val="002126E1"/>
    <w:rsid w:val="00212D5E"/>
    <w:rsid w:val="00212E33"/>
    <w:rsid w:val="00212EB6"/>
    <w:rsid w:val="00212F0B"/>
    <w:rsid w:val="00213663"/>
    <w:rsid w:val="00213D57"/>
    <w:rsid w:val="00213F4E"/>
    <w:rsid w:val="002140B0"/>
    <w:rsid w:val="00214364"/>
    <w:rsid w:val="002143C2"/>
    <w:rsid w:val="0021452D"/>
    <w:rsid w:val="0021457B"/>
    <w:rsid w:val="002146C9"/>
    <w:rsid w:val="002149ED"/>
    <w:rsid w:val="0021544C"/>
    <w:rsid w:val="002155A5"/>
    <w:rsid w:val="00215890"/>
    <w:rsid w:val="00215E64"/>
    <w:rsid w:val="002162BF"/>
    <w:rsid w:val="00216DC8"/>
    <w:rsid w:val="00216DF9"/>
    <w:rsid w:val="00217137"/>
    <w:rsid w:val="0021761C"/>
    <w:rsid w:val="00217EB9"/>
    <w:rsid w:val="002201BA"/>
    <w:rsid w:val="00220259"/>
    <w:rsid w:val="002203CD"/>
    <w:rsid w:val="00220B1F"/>
    <w:rsid w:val="00220C96"/>
    <w:rsid w:val="00220F55"/>
    <w:rsid w:val="00221AF7"/>
    <w:rsid w:val="00221CFC"/>
    <w:rsid w:val="00221EEC"/>
    <w:rsid w:val="00221F03"/>
    <w:rsid w:val="00222274"/>
    <w:rsid w:val="00222871"/>
    <w:rsid w:val="00222968"/>
    <w:rsid w:val="00222D39"/>
    <w:rsid w:val="00222D69"/>
    <w:rsid w:val="002230E4"/>
    <w:rsid w:val="00223837"/>
    <w:rsid w:val="00223B94"/>
    <w:rsid w:val="00224376"/>
    <w:rsid w:val="0022494E"/>
    <w:rsid w:val="00224B46"/>
    <w:rsid w:val="00224DDE"/>
    <w:rsid w:val="002251D1"/>
    <w:rsid w:val="00225805"/>
    <w:rsid w:val="00225B4E"/>
    <w:rsid w:val="00225B90"/>
    <w:rsid w:val="002262C6"/>
    <w:rsid w:val="002269F0"/>
    <w:rsid w:val="00226E72"/>
    <w:rsid w:val="00227B7B"/>
    <w:rsid w:val="00227C73"/>
    <w:rsid w:val="00227D22"/>
    <w:rsid w:val="002302C1"/>
    <w:rsid w:val="002303A5"/>
    <w:rsid w:val="00230537"/>
    <w:rsid w:val="002306A2"/>
    <w:rsid w:val="002308E4"/>
    <w:rsid w:val="00230B0E"/>
    <w:rsid w:val="0023110F"/>
    <w:rsid w:val="002316D2"/>
    <w:rsid w:val="00231B3A"/>
    <w:rsid w:val="00231CFF"/>
    <w:rsid w:val="00231E93"/>
    <w:rsid w:val="00232D69"/>
    <w:rsid w:val="00232F6F"/>
    <w:rsid w:val="00232F8B"/>
    <w:rsid w:val="00233B24"/>
    <w:rsid w:val="00233DA2"/>
    <w:rsid w:val="0023415E"/>
    <w:rsid w:val="00234758"/>
    <w:rsid w:val="0023479D"/>
    <w:rsid w:val="0023487B"/>
    <w:rsid w:val="00234A90"/>
    <w:rsid w:val="002353FE"/>
    <w:rsid w:val="00235B05"/>
    <w:rsid w:val="00235DEA"/>
    <w:rsid w:val="002361B1"/>
    <w:rsid w:val="002362D2"/>
    <w:rsid w:val="002365A5"/>
    <w:rsid w:val="002366AD"/>
    <w:rsid w:val="002370B3"/>
    <w:rsid w:val="00237396"/>
    <w:rsid w:val="00237854"/>
    <w:rsid w:val="002378AF"/>
    <w:rsid w:val="00237C91"/>
    <w:rsid w:val="002402EA"/>
    <w:rsid w:val="002406D1"/>
    <w:rsid w:val="00240845"/>
    <w:rsid w:val="002408DA"/>
    <w:rsid w:val="00240A0D"/>
    <w:rsid w:val="00240B0B"/>
    <w:rsid w:val="00240C3E"/>
    <w:rsid w:val="0024106C"/>
    <w:rsid w:val="0024209E"/>
    <w:rsid w:val="00242144"/>
    <w:rsid w:val="0024219C"/>
    <w:rsid w:val="002422F6"/>
    <w:rsid w:val="00242BD2"/>
    <w:rsid w:val="00242D3D"/>
    <w:rsid w:val="00243316"/>
    <w:rsid w:val="002440E2"/>
    <w:rsid w:val="0024474C"/>
    <w:rsid w:val="002449AC"/>
    <w:rsid w:val="00245336"/>
    <w:rsid w:val="002455C3"/>
    <w:rsid w:val="00245804"/>
    <w:rsid w:val="0024635B"/>
    <w:rsid w:val="00246D6B"/>
    <w:rsid w:val="00246FEF"/>
    <w:rsid w:val="0024724B"/>
    <w:rsid w:val="00247317"/>
    <w:rsid w:val="0024784A"/>
    <w:rsid w:val="002478AD"/>
    <w:rsid w:val="00247C8B"/>
    <w:rsid w:val="002501F0"/>
    <w:rsid w:val="00250296"/>
    <w:rsid w:val="00250680"/>
    <w:rsid w:val="002508E1"/>
    <w:rsid w:val="00250B95"/>
    <w:rsid w:val="002510FB"/>
    <w:rsid w:val="00251471"/>
    <w:rsid w:val="002515B2"/>
    <w:rsid w:val="002516D8"/>
    <w:rsid w:val="00251B81"/>
    <w:rsid w:val="00252139"/>
    <w:rsid w:val="002522E1"/>
    <w:rsid w:val="00252763"/>
    <w:rsid w:val="00252A5E"/>
    <w:rsid w:val="00252D57"/>
    <w:rsid w:val="00252FF6"/>
    <w:rsid w:val="002534E2"/>
    <w:rsid w:val="00254524"/>
    <w:rsid w:val="0025475A"/>
    <w:rsid w:val="002548BF"/>
    <w:rsid w:val="00254C2A"/>
    <w:rsid w:val="00255017"/>
    <w:rsid w:val="00255350"/>
    <w:rsid w:val="002555B7"/>
    <w:rsid w:val="002556EA"/>
    <w:rsid w:val="002558CF"/>
    <w:rsid w:val="002559F5"/>
    <w:rsid w:val="00255CCC"/>
    <w:rsid w:val="0025628E"/>
    <w:rsid w:val="00257671"/>
    <w:rsid w:val="00257CCF"/>
    <w:rsid w:val="00257D1D"/>
    <w:rsid w:val="00257FC7"/>
    <w:rsid w:val="00260185"/>
    <w:rsid w:val="00260D0F"/>
    <w:rsid w:val="00260F23"/>
    <w:rsid w:val="00260F5E"/>
    <w:rsid w:val="00261566"/>
    <w:rsid w:val="002621AF"/>
    <w:rsid w:val="00262648"/>
    <w:rsid w:val="00262DB8"/>
    <w:rsid w:val="002632A8"/>
    <w:rsid w:val="002635FE"/>
    <w:rsid w:val="0026377A"/>
    <w:rsid w:val="0026383A"/>
    <w:rsid w:val="00263CA7"/>
    <w:rsid w:val="00263E9B"/>
    <w:rsid w:val="00264350"/>
    <w:rsid w:val="002654E5"/>
    <w:rsid w:val="00265A2B"/>
    <w:rsid w:val="00265BD6"/>
    <w:rsid w:val="00265BE1"/>
    <w:rsid w:val="00265CFC"/>
    <w:rsid w:val="00265D4F"/>
    <w:rsid w:val="00265F60"/>
    <w:rsid w:val="00265F67"/>
    <w:rsid w:val="0026651E"/>
    <w:rsid w:val="002665DD"/>
    <w:rsid w:val="00266611"/>
    <w:rsid w:val="00266828"/>
    <w:rsid w:val="00266852"/>
    <w:rsid w:val="00266B39"/>
    <w:rsid w:val="00266EF7"/>
    <w:rsid w:val="0026702A"/>
    <w:rsid w:val="002671CD"/>
    <w:rsid w:val="00267B7F"/>
    <w:rsid w:val="00267C88"/>
    <w:rsid w:val="00267FE7"/>
    <w:rsid w:val="0027001D"/>
    <w:rsid w:val="002700C6"/>
    <w:rsid w:val="0027035B"/>
    <w:rsid w:val="002705E2"/>
    <w:rsid w:val="00270BAB"/>
    <w:rsid w:val="002716DE"/>
    <w:rsid w:val="00271B37"/>
    <w:rsid w:val="002724F1"/>
    <w:rsid w:val="00272E33"/>
    <w:rsid w:val="00272ECB"/>
    <w:rsid w:val="002736AA"/>
    <w:rsid w:val="00273854"/>
    <w:rsid w:val="00273DBD"/>
    <w:rsid w:val="00273E7C"/>
    <w:rsid w:val="0027437A"/>
    <w:rsid w:val="0027438B"/>
    <w:rsid w:val="00274973"/>
    <w:rsid w:val="00274F19"/>
    <w:rsid w:val="00274F5E"/>
    <w:rsid w:val="002754DE"/>
    <w:rsid w:val="00275577"/>
    <w:rsid w:val="002758F3"/>
    <w:rsid w:val="00275912"/>
    <w:rsid w:val="00275CED"/>
    <w:rsid w:val="00276050"/>
    <w:rsid w:val="0027705C"/>
    <w:rsid w:val="002777B7"/>
    <w:rsid w:val="00277EB8"/>
    <w:rsid w:val="00280A4A"/>
    <w:rsid w:val="002811DB"/>
    <w:rsid w:val="00281ED7"/>
    <w:rsid w:val="00281EE0"/>
    <w:rsid w:val="00281FF9"/>
    <w:rsid w:val="00282058"/>
    <w:rsid w:val="00282250"/>
    <w:rsid w:val="00282761"/>
    <w:rsid w:val="0028298D"/>
    <w:rsid w:val="00283096"/>
    <w:rsid w:val="002832E1"/>
    <w:rsid w:val="0028397E"/>
    <w:rsid w:val="00283C03"/>
    <w:rsid w:val="002841E7"/>
    <w:rsid w:val="00284929"/>
    <w:rsid w:val="00284A0C"/>
    <w:rsid w:val="00285131"/>
    <w:rsid w:val="002853B2"/>
    <w:rsid w:val="0028595D"/>
    <w:rsid w:val="00285C9E"/>
    <w:rsid w:val="002861A0"/>
    <w:rsid w:val="00286C8B"/>
    <w:rsid w:val="00286CD9"/>
    <w:rsid w:val="00286D40"/>
    <w:rsid w:val="002871F9"/>
    <w:rsid w:val="002877A0"/>
    <w:rsid w:val="0028798C"/>
    <w:rsid w:val="00287B4C"/>
    <w:rsid w:val="0029020F"/>
    <w:rsid w:val="00290CD4"/>
    <w:rsid w:val="002916AE"/>
    <w:rsid w:val="00291A53"/>
    <w:rsid w:val="00291B4B"/>
    <w:rsid w:val="00291B78"/>
    <w:rsid w:val="00291CAE"/>
    <w:rsid w:val="00291F7C"/>
    <w:rsid w:val="002927C3"/>
    <w:rsid w:val="00292C22"/>
    <w:rsid w:val="00292C23"/>
    <w:rsid w:val="00292C45"/>
    <w:rsid w:val="00293427"/>
    <w:rsid w:val="0029370D"/>
    <w:rsid w:val="00293931"/>
    <w:rsid w:val="002940BD"/>
    <w:rsid w:val="00294374"/>
    <w:rsid w:val="00294FEB"/>
    <w:rsid w:val="002956F5"/>
    <w:rsid w:val="0029613F"/>
    <w:rsid w:val="00296597"/>
    <w:rsid w:val="00296A17"/>
    <w:rsid w:val="00297359"/>
    <w:rsid w:val="0029755C"/>
    <w:rsid w:val="00297B7E"/>
    <w:rsid w:val="00297EE0"/>
    <w:rsid w:val="002A0254"/>
    <w:rsid w:val="002A0FBA"/>
    <w:rsid w:val="002A2200"/>
    <w:rsid w:val="002A23FA"/>
    <w:rsid w:val="002A2879"/>
    <w:rsid w:val="002A2A11"/>
    <w:rsid w:val="002A30FE"/>
    <w:rsid w:val="002A33CB"/>
    <w:rsid w:val="002A34A4"/>
    <w:rsid w:val="002A3825"/>
    <w:rsid w:val="002A3C5A"/>
    <w:rsid w:val="002A41B2"/>
    <w:rsid w:val="002A41EB"/>
    <w:rsid w:val="002A42DD"/>
    <w:rsid w:val="002A43DE"/>
    <w:rsid w:val="002A44A0"/>
    <w:rsid w:val="002A4A07"/>
    <w:rsid w:val="002A514B"/>
    <w:rsid w:val="002A5D8B"/>
    <w:rsid w:val="002A698C"/>
    <w:rsid w:val="002A6B1F"/>
    <w:rsid w:val="002A77D8"/>
    <w:rsid w:val="002A7CD0"/>
    <w:rsid w:val="002A7D68"/>
    <w:rsid w:val="002A7DEC"/>
    <w:rsid w:val="002A7E38"/>
    <w:rsid w:val="002B000F"/>
    <w:rsid w:val="002B019C"/>
    <w:rsid w:val="002B0266"/>
    <w:rsid w:val="002B0D0F"/>
    <w:rsid w:val="002B0FC1"/>
    <w:rsid w:val="002B111B"/>
    <w:rsid w:val="002B114F"/>
    <w:rsid w:val="002B1BFA"/>
    <w:rsid w:val="002B1C86"/>
    <w:rsid w:val="002B1DA3"/>
    <w:rsid w:val="002B2B2A"/>
    <w:rsid w:val="002B2C29"/>
    <w:rsid w:val="002B382F"/>
    <w:rsid w:val="002B3B50"/>
    <w:rsid w:val="002B3FB7"/>
    <w:rsid w:val="002B48D5"/>
    <w:rsid w:val="002B4930"/>
    <w:rsid w:val="002B4A31"/>
    <w:rsid w:val="002B4AFF"/>
    <w:rsid w:val="002B4BFD"/>
    <w:rsid w:val="002B50F8"/>
    <w:rsid w:val="002B5D9F"/>
    <w:rsid w:val="002B5FB6"/>
    <w:rsid w:val="002B6197"/>
    <w:rsid w:val="002B6441"/>
    <w:rsid w:val="002B657A"/>
    <w:rsid w:val="002B6A32"/>
    <w:rsid w:val="002B6EF6"/>
    <w:rsid w:val="002B6FB4"/>
    <w:rsid w:val="002B7362"/>
    <w:rsid w:val="002B7687"/>
    <w:rsid w:val="002B778A"/>
    <w:rsid w:val="002B7B61"/>
    <w:rsid w:val="002C031B"/>
    <w:rsid w:val="002C0C02"/>
    <w:rsid w:val="002C1425"/>
    <w:rsid w:val="002C1883"/>
    <w:rsid w:val="002C1D56"/>
    <w:rsid w:val="002C272A"/>
    <w:rsid w:val="002C27B5"/>
    <w:rsid w:val="002C29F5"/>
    <w:rsid w:val="002C2B5F"/>
    <w:rsid w:val="002C3107"/>
    <w:rsid w:val="002C3366"/>
    <w:rsid w:val="002C448D"/>
    <w:rsid w:val="002C4A18"/>
    <w:rsid w:val="002C4A95"/>
    <w:rsid w:val="002C4D87"/>
    <w:rsid w:val="002C4E93"/>
    <w:rsid w:val="002C5316"/>
    <w:rsid w:val="002C5695"/>
    <w:rsid w:val="002C5FD3"/>
    <w:rsid w:val="002C6A2B"/>
    <w:rsid w:val="002C6FB5"/>
    <w:rsid w:val="002C7397"/>
    <w:rsid w:val="002C7456"/>
    <w:rsid w:val="002C7672"/>
    <w:rsid w:val="002C77AB"/>
    <w:rsid w:val="002D09DC"/>
    <w:rsid w:val="002D0D59"/>
    <w:rsid w:val="002D13F3"/>
    <w:rsid w:val="002D1ACC"/>
    <w:rsid w:val="002D1E57"/>
    <w:rsid w:val="002D2044"/>
    <w:rsid w:val="002D212E"/>
    <w:rsid w:val="002D2517"/>
    <w:rsid w:val="002D30DA"/>
    <w:rsid w:val="002D38BC"/>
    <w:rsid w:val="002D3996"/>
    <w:rsid w:val="002D4148"/>
    <w:rsid w:val="002D468C"/>
    <w:rsid w:val="002D4FAD"/>
    <w:rsid w:val="002D4FED"/>
    <w:rsid w:val="002D5541"/>
    <w:rsid w:val="002D55A4"/>
    <w:rsid w:val="002D5B77"/>
    <w:rsid w:val="002D5F68"/>
    <w:rsid w:val="002D60A1"/>
    <w:rsid w:val="002D6156"/>
    <w:rsid w:val="002D657C"/>
    <w:rsid w:val="002D6855"/>
    <w:rsid w:val="002D6977"/>
    <w:rsid w:val="002D6C9E"/>
    <w:rsid w:val="002D7C80"/>
    <w:rsid w:val="002D7E3F"/>
    <w:rsid w:val="002E03AA"/>
    <w:rsid w:val="002E07D8"/>
    <w:rsid w:val="002E0A88"/>
    <w:rsid w:val="002E0CA1"/>
    <w:rsid w:val="002E0D77"/>
    <w:rsid w:val="002E16AD"/>
    <w:rsid w:val="002E17CB"/>
    <w:rsid w:val="002E1F0D"/>
    <w:rsid w:val="002E21DF"/>
    <w:rsid w:val="002E27E9"/>
    <w:rsid w:val="002E2A4D"/>
    <w:rsid w:val="002E2EDC"/>
    <w:rsid w:val="002E30E4"/>
    <w:rsid w:val="002E391E"/>
    <w:rsid w:val="002E455F"/>
    <w:rsid w:val="002E4AB0"/>
    <w:rsid w:val="002E57DF"/>
    <w:rsid w:val="002E617A"/>
    <w:rsid w:val="002E6223"/>
    <w:rsid w:val="002E62A7"/>
    <w:rsid w:val="002E638D"/>
    <w:rsid w:val="002E66CB"/>
    <w:rsid w:val="002E6AF3"/>
    <w:rsid w:val="002E6C3D"/>
    <w:rsid w:val="002E7460"/>
    <w:rsid w:val="002E79CA"/>
    <w:rsid w:val="002E7E2A"/>
    <w:rsid w:val="002F00C6"/>
    <w:rsid w:val="002F0737"/>
    <w:rsid w:val="002F075A"/>
    <w:rsid w:val="002F10BD"/>
    <w:rsid w:val="002F1176"/>
    <w:rsid w:val="002F1F20"/>
    <w:rsid w:val="002F1FC0"/>
    <w:rsid w:val="002F1FD6"/>
    <w:rsid w:val="002F22DE"/>
    <w:rsid w:val="002F2666"/>
    <w:rsid w:val="002F2691"/>
    <w:rsid w:val="002F2D8E"/>
    <w:rsid w:val="002F315B"/>
    <w:rsid w:val="002F3882"/>
    <w:rsid w:val="002F3DD2"/>
    <w:rsid w:val="002F3EED"/>
    <w:rsid w:val="002F432D"/>
    <w:rsid w:val="002F44D7"/>
    <w:rsid w:val="002F50E1"/>
    <w:rsid w:val="002F52E9"/>
    <w:rsid w:val="002F5791"/>
    <w:rsid w:val="002F5DD8"/>
    <w:rsid w:val="002F5DEB"/>
    <w:rsid w:val="002F6522"/>
    <w:rsid w:val="002F6557"/>
    <w:rsid w:val="002F6737"/>
    <w:rsid w:val="002F6C07"/>
    <w:rsid w:val="002F727C"/>
    <w:rsid w:val="002F7447"/>
    <w:rsid w:val="002F757E"/>
    <w:rsid w:val="002F7D02"/>
    <w:rsid w:val="002F7F6B"/>
    <w:rsid w:val="003001F0"/>
    <w:rsid w:val="003001F5"/>
    <w:rsid w:val="003007BA"/>
    <w:rsid w:val="003008F0"/>
    <w:rsid w:val="00300F36"/>
    <w:rsid w:val="00300F6A"/>
    <w:rsid w:val="00301311"/>
    <w:rsid w:val="00301636"/>
    <w:rsid w:val="00301B6D"/>
    <w:rsid w:val="003022EF"/>
    <w:rsid w:val="00302B61"/>
    <w:rsid w:val="00302EE1"/>
    <w:rsid w:val="003031E1"/>
    <w:rsid w:val="00303255"/>
    <w:rsid w:val="00303DFF"/>
    <w:rsid w:val="00305084"/>
    <w:rsid w:val="003051D5"/>
    <w:rsid w:val="00305455"/>
    <w:rsid w:val="0030581C"/>
    <w:rsid w:val="00305D11"/>
    <w:rsid w:val="00305D3E"/>
    <w:rsid w:val="0030650D"/>
    <w:rsid w:val="00306B41"/>
    <w:rsid w:val="00306BC3"/>
    <w:rsid w:val="00307891"/>
    <w:rsid w:val="003078B9"/>
    <w:rsid w:val="00307A24"/>
    <w:rsid w:val="00307A3B"/>
    <w:rsid w:val="00307D77"/>
    <w:rsid w:val="00307E45"/>
    <w:rsid w:val="00310603"/>
    <w:rsid w:val="00310B3B"/>
    <w:rsid w:val="0031101C"/>
    <w:rsid w:val="003110EB"/>
    <w:rsid w:val="00311172"/>
    <w:rsid w:val="003112A6"/>
    <w:rsid w:val="00311305"/>
    <w:rsid w:val="003125C6"/>
    <w:rsid w:val="0031299A"/>
    <w:rsid w:val="00312A51"/>
    <w:rsid w:val="00312CC9"/>
    <w:rsid w:val="00312D36"/>
    <w:rsid w:val="00312F0B"/>
    <w:rsid w:val="00313001"/>
    <w:rsid w:val="0031354F"/>
    <w:rsid w:val="0031363D"/>
    <w:rsid w:val="00313BCF"/>
    <w:rsid w:val="00313E1F"/>
    <w:rsid w:val="00314221"/>
    <w:rsid w:val="00314281"/>
    <w:rsid w:val="0031482A"/>
    <w:rsid w:val="00314B1E"/>
    <w:rsid w:val="00314C55"/>
    <w:rsid w:val="00314F4A"/>
    <w:rsid w:val="00315039"/>
    <w:rsid w:val="00315382"/>
    <w:rsid w:val="00315688"/>
    <w:rsid w:val="003157B1"/>
    <w:rsid w:val="00316266"/>
    <w:rsid w:val="0031695E"/>
    <w:rsid w:val="00316DB4"/>
    <w:rsid w:val="00317036"/>
    <w:rsid w:val="0031753B"/>
    <w:rsid w:val="00317A9C"/>
    <w:rsid w:val="00317C3C"/>
    <w:rsid w:val="00317C73"/>
    <w:rsid w:val="00317D42"/>
    <w:rsid w:val="003203A1"/>
    <w:rsid w:val="003207BC"/>
    <w:rsid w:val="00320C46"/>
    <w:rsid w:val="00320EA8"/>
    <w:rsid w:val="00321183"/>
    <w:rsid w:val="00321A4C"/>
    <w:rsid w:val="00321C9B"/>
    <w:rsid w:val="00321FC3"/>
    <w:rsid w:val="00322042"/>
    <w:rsid w:val="003223BB"/>
    <w:rsid w:val="00322600"/>
    <w:rsid w:val="00322AAC"/>
    <w:rsid w:val="00322D61"/>
    <w:rsid w:val="00322DA3"/>
    <w:rsid w:val="003242B8"/>
    <w:rsid w:val="003243E0"/>
    <w:rsid w:val="00324948"/>
    <w:rsid w:val="00324C5E"/>
    <w:rsid w:val="00324DE4"/>
    <w:rsid w:val="00324FAF"/>
    <w:rsid w:val="00325B43"/>
    <w:rsid w:val="00325EE1"/>
    <w:rsid w:val="00326065"/>
    <w:rsid w:val="003260B8"/>
    <w:rsid w:val="003262A2"/>
    <w:rsid w:val="003267D3"/>
    <w:rsid w:val="00326A4C"/>
    <w:rsid w:val="00326A83"/>
    <w:rsid w:val="00326C85"/>
    <w:rsid w:val="00327247"/>
    <w:rsid w:val="003273AC"/>
    <w:rsid w:val="003278A1"/>
    <w:rsid w:val="003278A3"/>
    <w:rsid w:val="0033034D"/>
    <w:rsid w:val="003303E3"/>
    <w:rsid w:val="00331151"/>
    <w:rsid w:val="003318AB"/>
    <w:rsid w:val="00331B2E"/>
    <w:rsid w:val="00331E68"/>
    <w:rsid w:val="00331EEC"/>
    <w:rsid w:val="0033216F"/>
    <w:rsid w:val="003327E7"/>
    <w:rsid w:val="0033348B"/>
    <w:rsid w:val="00333F00"/>
    <w:rsid w:val="00334567"/>
    <w:rsid w:val="0033476A"/>
    <w:rsid w:val="00334AA9"/>
    <w:rsid w:val="0033510D"/>
    <w:rsid w:val="00335146"/>
    <w:rsid w:val="0033552E"/>
    <w:rsid w:val="00335659"/>
    <w:rsid w:val="0033596E"/>
    <w:rsid w:val="00335E86"/>
    <w:rsid w:val="00335FD5"/>
    <w:rsid w:val="0033662E"/>
    <w:rsid w:val="0033681C"/>
    <w:rsid w:val="00336E8D"/>
    <w:rsid w:val="00337379"/>
    <w:rsid w:val="0033744E"/>
    <w:rsid w:val="00337580"/>
    <w:rsid w:val="003378AA"/>
    <w:rsid w:val="00340254"/>
    <w:rsid w:val="0034047A"/>
    <w:rsid w:val="003405D3"/>
    <w:rsid w:val="00340672"/>
    <w:rsid w:val="003408AD"/>
    <w:rsid w:val="003414DE"/>
    <w:rsid w:val="003417C7"/>
    <w:rsid w:val="00341DFC"/>
    <w:rsid w:val="00342600"/>
    <w:rsid w:val="0034285E"/>
    <w:rsid w:val="00342AEB"/>
    <w:rsid w:val="003438D5"/>
    <w:rsid w:val="00344142"/>
    <w:rsid w:val="003442D1"/>
    <w:rsid w:val="00344806"/>
    <w:rsid w:val="00344854"/>
    <w:rsid w:val="003448DE"/>
    <w:rsid w:val="0034498F"/>
    <w:rsid w:val="00345234"/>
    <w:rsid w:val="0034563F"/>
    <w:rsid w:val="00345642"/>
    <w:rsid w:val="003456CC"/>
    <w:rsid w:val="00345A1E"/>
    <w:rsid w:val="00345F2F"/>
    <w:rsid w:val="00346714"/>
    <w:rsid w:val="00346A9D"/>
    <w:rsid w:val="00347AD1"/>
    <w:rsid w:val="00347F2A"/>
    <w:rsid w:val="0035005C"/>
    <w:rsid w:val="00350744"/>
    <w:rsid w:val="003519E4"/>
    <w:rsid w:val="003522DE"/>
    <w:rsid w:val="00352938"/>
    <w:rsid w:val="00352B25"/>
    <w:rsid w:val="00352C45"/>
    <w:rsid w:val="00352C94"/>
    <w:rsid w:val="00353A54"/>
    <w:rsid w:val="00353B5F"/>
    <w:rsid w:val="00353E49"/>
    <w:rsid w:val="00353E76"/>
    <w:rsid w:val="003544DA"/>
    <w:rsid w:val="003544E6"/>
    <w:rsid w:val="00354975"/>
    <w:rsid w:val="00354C30"/>
    <w:rsid w:val="003550BA"/>
    <w:rsid w:val="003553E2"/>
    <w:rsid w:val="00355AA3"/>
    <w:rsid w:val="00355E76"/>
    <w:rsid w:val="00355FF9"/>
    <w:rsid w:val="003560D5"/>
    <w:rsid w:val="00356131"/>
    <w:rsid w:val="003563E2"/>
    <w:rsid w:val="00356C02"/>
    <w:rsid w:val="00356DA8"/>
    <w:rsid w:val="00356E97"/>
    <w:rsid w:val="00357BA2"/>
    <w:rsid w:val="00357E95"/>
    <w:rsid w:val="00357FA3"/>
    <w:rsid w:val="00361263"/>
    <w:rsid w:val="00361350"/>
    <w:rsid w:val="003616A8"/>
    <w:rsid w:val="0036196D"/>
    <w:rsid w:val="00361CC1"/>
    <w:rsid w:val="0036213C"/>
    <w:rsid w:val="0036226A"/>
    <w:rsid w:val="00362E94"/>
    <w:rsid w:val="0036368A"/>
    <w:rsid w:val="00363DB5"/>
    <w:rsid w:val="00363DFE"/>
    <w:rsid w:val="00364BA5"/>
    <w:rsid w:val="00364C7A"/>
    <w:rsid w:val="003651DF"/>
    <w:rsid w:val="003657BA"/>
    <w:rsid w:val="00365CE1"/>
    <w:rsid w:val="00365F33"/>
    <w:rsid w:val="00366805"/>
    <w:rsid w:val="00366BA7"/>
    <w:rsid w:val="003671C4"/>
    <w:rsid w:val="0036786C"/>
    <w:rsid w:val="00367AEB"/>
    <w:rsid w:val="00370060"/>
    <w:rsid w:val="003706B4"/>
    <w:rsid w:val="00370C10"/>
    <w:rsid w:val="003710CD"/>
    <w:rsid w:val="003719FA"/>
    <w:rsid w:val="00371E74"/>
    <w:rsid w:val="00371FFA"/>
    <w:rsid w:val="00372A2C"/>
    <w:rsid w:val="00372AB4"/>
    <w:rsid w:val="00372DC8"/>
    <w:rsid w:val="0037307B"/>
    <w:rsid w:val="00373C12"/>
    <w:rsid w:val="00373F32"/>
    <w:rsid w:val="003741AB"/>
    <w:rsid w:val="003741C0"/>
    <w:rsid w:val="00374A41"/>
    <w:rsid w:val="00374C86"/>
    <w:rsid w:val="00375263"/>
    <w:rsid w:val="00376092"/>
    <w:rsid w:val="00376581"/>
    <w:rsid w:val="003769E7"/>
    <w:rsid w:val="00376ADA"/>
    <w:rsid w:val="00376D74"/>
    <w:rsid w:val="00376D75"/>
    <w:rsid w:val="00376DD0"/>
    <w:rsid w:val="00376F74"/>
    <w:rsid w:val="003775E0"/>
    <w:rsid w:val="00377827"/>
    <w:rsid w:val="00377CE8"/>
    <w:rsid w:val="003800BD"/>
    <w:rsid w:val="00380464"/>
    <w:rsid w:val="0038195B"/>
    <w:rsid w:val="00381DFF"/>
    <w:rsid w:val="00382173"/>
    <w:rsid w:val="003824B3"/>
    <w:rsid w:val="00382600"/>
    <w:rsid w:val="00383C8B"/>
    <w:rsid w:val="00383DB7"/>
    <w:rsid w:val="00384152"/>
    <w:rsid w:val="00384753"/>
    <w:rsid w:val="00384BF0"/>
    <w:rsid w:val="00384C96"/>
    <w:rsid w:val="0038545A"/>
    <w:rsid w:val="003857E5"/>
    <w:rsid w:val="003860D7"/>
    <w:rsid w:val="003861C1"/>
    <w:rsid w:val="00386D38"/>
    <w:rsid w:val="003873EE"/>
    <w:rsid w:val="0038779F"/>
    <w:rsid w:val="003878A2"/>
    <w:rsid w:val="00390BA5"/>
    <w:rsid w:val="00390EBF"/>
    <w:rsid w:val="00391A2E"/>
    <w:rsid w:val="00391ADE"/>
    <w:rsid w:val="00391DDC"/>
    <w:rsid w:val="00391E52"/>
    <w:rsid w:val="0039252F"/>
    <w:rsid w:val="00392542"/>
    <w:rsid w:val="0039388C"/>
    <w:rsid w:val="00394063"/>
    <w:rsid w:val="003941F4"/>
    <w:rsid w:val="003942B3"/>
    <w:rsid w:val="003945C0"/>
    <w:rsid w:val="00394BAC"/>
    <w:rsid w:val="00394C15"/>
    <w:rsid w:val="00394EDC"/>
    <w:rsid w:val="00395227"/>
    <w:rsid w:val="003952BA"/>
    <w:rsid w:val="0039585E"/>
    <w:rsid w:val="003961DB"/>
    <w:rsid w:val="00396C64"/>
    <w:rsid w:val="00396CED"/>
    <w:rsid w:val="003973D7"/>
    <w:rsid w:val="00397C65"/>
    <w:rsid w:val="003A0342"/>
    <w:rsid w:val="003A0596"/>
    <w:rsid w:val="003A0837"/>
    <w:rsid w:val="003A0F79"/>
    <w:rsid w:val="003A1021"/>
    <w:rsid w:val="003A13AB"/>
    <w:rsid w:val="003A1641"/>
    <w:rsid w:val="003A22A0"/>
    <w:rsid w:val="003A2370"/>
    <w:rsid w:val="003A2627"/>
    <w:rsid w:val="003A3D5D"/>
    <w:rsid w:val="003A3EEE"/>
    <w:rsid w:val="003A40C6"/>
    <w:rsid w:val="003A4111"/>
    <w:rsid w:val="003A4276"/>
    <w:rsid w:val="003A436A"/>
    <w:rsid w:val="003A4644"/>
    <w:rsid w:val="003A4C8D"/>
    <w:rsid w:val="003A4FF4"/>
    <w:rsid w:val="003A56B1"/>
    <w:rsid w:val="003A59A0"/>
    <w:rsid w:val="003A66D4"/>
    <w:rsid w:val="003A68CA"/>
    <w:rsid w:val="003A6A59"/>
    <w:rsid w:val="003A6BFC"/>
    <w:rsid w:val="003A6E48"/>
    <w:rsid w:val="003A6FFB"/>
    <w:rsid w:val="003A715D"/>
    <w:rsid w:val="003A74A5"/>
    <w:rsid w:val="003A75DA"/>
    <w:rsid w:val="003B0774"/>
    <w:rsid w:val="003B0DED"/>
    <w:rsid w:val="003B0E4A"/>
    <w:rsid w:val="003B0EE4"/>
    <w:rsid w:val="003B1BA4"/>
    <w:rsid w:val="003B1C31"/>
    <w:rsid w:val="003B1CD1"/>
    <w:rsid w:val="003B1D38"/>
    <w:rsid w:val="003B1D95"/>
    <w:rsid w:val="003B1E24"/>
    <w:rsid w:val="003B1E2A"/>
    <w:rsid w:val="003B1EE8"/>
    <w:rsid w:val="003B21ED"/>
    <w:rsid w:val="003B24E4"/>
    <w:rsid w:val="003B28FF"/>
    <w:rsid w:val="003B31B4"/>
    <w:rsid w:val="003B36AC"/>
    <w:rsid w:val="003B4021"/>
    <w:rsid w:val="003B45A8"/>
    <w:rsid w:val="003B4931"/>
    <w:rsid w:val="003B4A66"/>
    <w:rsid w:val="003B4AA5"/>
    <w:rsid w:val="003B4FB6"/>
    <w:rsid w:val="003B5238"/>
    <w:rsid w:val="003B52EA"/>
    <w:rsid w:val="003B5536"/>
    <w:rsid w:val="003B5602"/>
    <w:rsid w:val="003B5691"/>
    <w:rsid w:val="003B5911"/>
    <w:rsid w:val="003B5AA5"/>
    <w:rsid w:val="003B6343"/>
    <w:rsid w:val="003B6469"/>
    <w:rsid w:val="003B729F"/>
    <w:rsid w:val="003B7314"/>
    <w:rsid w:val="003B7426"/>
    <w:rsid w:val="003B7548"/>
    <w:rsid w:val="003B7A8D"/>
    <w:rsid w:val="003B7D3A"/>
    <w:rsid w:val="003B7D5C"/>
    <w:rsid w:val="003B7DBB"/>
    <w:rsid w:val="003C00C8"/>
    <w:rsid w:val="003C0158"/>
    <w:rsid w:val="003C12A3"/>
    <w:rsid w:val="003C12F5"/>
    <w:rsid w:val="003C1A1E"/>
    <w:rsid w:val="003C1B28"/>
    <w:rsid w:val="003C1DB9"/>
    <w:rsid w:val="003C22FA"/>
    <w:rsid w:val="003C250A"/>
    <w:rsid w:val="003C29D3"/>
    <w:rsid w:val="003C2DDB"/>
    <w:rsid w:val="003C3071"/>
    <w:rsid w:val="003C3158"/>
    <w:rsid w:val="003C3BDE"/>
    <w:rsid w:val="003C452B"/>
    <w:rsid w:val="003C4FAC"/>
    <w:rsid w:val="003C53C9"/>
    <w:rsid w:val="003C5C76"/>
    <w:rsid w:val="003C5D1A"/>
    <w:rsid w:val="003C5FB5"/>
    <w:rsid w:val="003C609E"/>
    <w:rsid w:val="003C6E92"/>
    <w:rsid w:val="003C7256"/>
    <w:rsid w:val="003C74A1"/>
    <w:rsid w:val="003C79A3"/>
    <w:rsid w:val="003C7BD8"/>
    <w:rsid w:val="003C7FB1"/>
    <w:rsid w:val="003D0CAF"/>
    <w:rsid w:val="003D0EBF"/>
    <w:rsid w:val="003D1016"/>
    <w:rsid w:val="003D1168"/>
    <w:rsid w:val="003D1840"/>
    <w:rsid w:val="003D1A94"/>
    <w:rsid w:val="003D1B47"/>
    <w:rsid w:val="003D1E27"/>
    <w:rsid w:val="003D209D"/>
    <w:rsid w:val="003D2970"/>
    <w:rsid w:val="003D3861"/>
    <w:rsid w:val="003D3F8B"/>
    <w:rsid w:val="003D40E6"/>
    <w:rsid w:val="003D4446"/>
    <w:rsid w:val="003D4891"/>
    <w:rsid w:val="003D4D74"/>
    <w:rsid w:val="003D4DBC"/>
    <w:rsid w:val="003D54F6"/>
    <w:rsid w:val="003D5A87"/>
    <w:rsid w:val="003D5B12"/>
    <w:rsid w:val="003D6D42"/>
    <w:rsid w:val="003D6EB4"/>
    <w:rsid w:val="003D716F"/>
    <w:rsid w:val="003E05BB"/>
    <w:rsid w:val="003E1299"/>
    <w:rsid w:val="003E1D96"/>
    <w:rsid w:val="003E232D"/>
    <w:rsid w:val="003E247D"/>
    <w:rsid w:val="003E328E"/>
    <w:rsid w:val="003E364D"/>
    <w:rsid w:val="003E38E3"/>
    <w:rsid w:val="003E3A84"/>
    <w:rsid w:val="003E3C1A"/>
    <w:rsid w:val="003E416E"/>
    <w:rsid w:val="003E4252"/>
    <w:rsid w:val="003E4425"/>
    <w:rsid w:val="003E46DB"/>
    <w:rsid w:val="003E47E7"/>
    <w:rsid w:val="003E4AB8"/>
    <w:rsid w:val="003E4D98"/>
    <w:rsid w:val="003E5693"/>
    <w:rsid w:val="003E5E5C"/>
    <w:rsid w:val="003E602D"/>
    <w:rsid w:val="003E622C"/>
    <w:rsid w:val="003E62E0"/>
    <w:rsid w:val="003E6CD8"/>
    <w:rsid w:val="003E6E5A"/>
    <w:rsid w:val="003E70E9"/>
    <w:rsid w:val="003E749D"/>
    <w:rsid w:val="003E7E4E"/>
    <w:rsid w:val="003F0426"/>
    <w:rsid w:val="003F0B6B"/>
    <w:rsid w:val="003F20CC"/>
    <w:rsid w:val="003F23A1"/>
    <w:rsid w:val="003F29AB"/>
    <w:rsid w:val="003F2B0D"/>
    <w:rsid w:val="003F2CB1"/>
    <w:rsid w:val="003F2F10"/>
    <w:rsid w:val="003F2F4C"/>
    <w:rsid w:val="003F389B"/>
    <w:rsid w:val="003F40EE"/>
    <w:rsid w:val="003F4401"/>
    <w:rsid w:val="003F4552"/>
    <w:rsid w:val="003F4CC4"/>
    <w:rsid w:val="003F4DB6"/>
    <w:rsid w:val="003F4F38"/>
    <w:rsid w:val="003F4F98"/>
    <w:rsid w:val="003F5A47"/>
    <w:rsid w:val="003F5C8E"/>
    <w:rsid w:val="003F5D90"/>
    <w:rsid w:val="003F600E"/>
    <w:rsid w:val="003F64A3"/>
    <w:rsid w:val="003F671A"/>
    <w:rsid w:val="003F67D7"/>
    <w:rsid w:val="003F6C3F"/>
    <w:rsid w:val="003F6D03"/>
    <w:rsid w:val="003F7311"/>
    <w:rsid w:val="003F7AC0"/>
    <w:rsid w:val="003F7E98"/>
    <w:rsid w:val="004001C7"/>
    <w:rsid w:val="00400AF6"/>
    <w:rsid w:val="00400CAB"/>
    <w:rsid w:val="0040352B"/>
    <w:rsid w:val="00403A44"/>
    <w:rsid w:val="00403B66"/>
    <w:rsid w:val="00404050"/>
    <w:rsid w:val="0040484D"/>
    <w:rsid w:val="00404A42"/>
    <w:rsid w:val="00404BC5"/>
    <w:rsid w:val="00405D3A"/>
    <w:rsid w:val="00405F6B"/>
    <w:rsid w:val="00406324"/>
    <w:rsid w:val="00406626"/>
    <w:rsid w:val="00406708"/>
    <w:rsid w:val="00407293"/>
    <w:rsid w:val="00407A86"/>
    <w:rsid w:val="00407EBB"/>
    <w:rsid w:val="0041053F"/>
    <w:rsid w:val="0041063C"/>
    <w:rsid w:val="00411A78"/>
    <w:rsid w:val="004125C9"/>
    <w:rsid w:val="0041357E"/>
    <w:rsid w:val="0041427F"/>
    <w:rsid w:val="00414790"/>
    <w:rsid w:val="00414ADC"/>
    <w:rsid w:val="00414B5C"/>
    <w:rsid w:val="00415039"/>
    <w:rsid w:val="00415640"/>
    <w:rsid w:val="00415E52"/>
    <w:rsid w:val="00415E8F"/>
    <w:rsid w:val="00415F32"/>
    <w:rsid w:val="00415F5D"/>
    <w:rsid w:val="00416388"/>
    <w:rsid w:val="004163D8"/>
    <w:rsid w:val="0041694F"/>
    <w:rsid w:val="00416B74"/>
    <w:rsid w:val="00416C1F"/>
    <w:rsid w:val="00416CC7"/>
    <w:rsid w:val="0041739E"/>
    <w:rsid w:val="004173B8"/>
    <w:rsid w:val="00417495"/>
    <w:rsid w:val="00417BA7"/>
    <w:rsid w:val="00417DBB"/>
    <w:rsid w:val="0042043E"/>
    <w:rsid w:val="004211F1"/>
    <w:rsid w:val="00421275"/>
    <w:rsid w:val="0042133C"/>
    <w:rsid w:val="00421939"/>
    <w:rsid w:val="00422060"/>
    <w:rsid w:val="00422917"/>
    <w:rsid w:val="00423911"/>
    <w:rsid w:val="00423A4F"/>
    <w:rsid w:val="0042510F"/>
    <w:rsid w:val="00425BE8"/>
    <w:rsid w:val="00425C15"/>
    <w:rsid w:val="004262E6"/>
    <w:rsid w:val="00426626"/>
    <w:rsid w:val="00426E23"/>
    <w:rsid w:val="00426F02"/>
    <w:rsid w:val="0042715E"/>
    <w:rsid w:val="0042756B"/>
    <w:rsid w:val="00427829"/>
    <w:rsid w:val="00427B1D"/>
    <w:rsid w:val="00427CB2"/>
    <w:rsid w:val="00427DC5"/>
    <w:rsid w:val="00430079"/>
    <w:rsid w:val="00430F37"/>
    <w:rsid w:val="00431269"/>
    <w:rsid w:val="004317BE"/>
    <w:rsid w:val="00431BE9"/>
    <w:rsid w:val="00431E50"/>
    <w:rsid w:val="00432192"/>
    <w:rsid w:val="00432215"/>
    <w:rsid w:val="004324DC"/>
    <w:rsid w:val="0043283A"/>
    <w:rsid w:val="00432894"/>
    <w:rsid w:val="0043290A"/>
    <w:rsid w:val="00432C02"/>
    <w:rsid w:val="004330BA"/>
    <w:rsid w:val="00433467"/>
    <w:rsid w:val="0043367D"/>
    <w:rsid w:val="00433803"/>
    <w:rsid w:val="004339A3"/>
    <w:rsid w:val="00433D49"/>
    <w:rsid w:val="00433D8B"/>
    <w:rsid w:val="00433DB9"/>
    <w:rsid w:val="00433E27"/>
    <w:rsid w:val="0043454E"/>
    <w:rsid w:val="0043466B"/>
    <w:rsid w:val="00434690"/>
    <w:rsid w:val="00434B8C"/>
    <w:rsid w:val="00434E58"/>
    <w:rsid w:val="0043518A"/>
    <w:rsid w:val="00435444"/>
    <w:rsid w:val="004357E2"/>
    <w:rsid w:val="00436071"/>
    <w:rsid w:val="00436991"/>
    <w:rsid w:val="00436D69"/>
    <w:rsid w:val="0043712E"/>
    <w:rsid w:val="004374B6"/>
    <w:rsid w:val="00437BB9"/>
    <w:rsid w:val="00437DF8"/>
    <w:rsid w:val="00440284"/>
    <w:rsid w:val="004402B7"/>
    <w:rsid w:val="00440707"/>
    <w:rsid w:val="00440C58"/>
    <w:rsid w:val="00440F1B"/>
    <w:rsid w:val="00440F23"/>
    <w:rsid w:val="00441095"/>
    <w:rsid w:val="00441969"/>
    <w:rsid w:val="00441FCA"/>
    <w:rsid w:val="0044223C"/>
    <w:rsid w:val="00442427"/>
    <w:rsid w:val="00442C51"/>
    <w:rsid w:val="00442FCA"/>
    <w:rsid w:val="00443171"/>
    <w:rsid w:val="00443356"/>
    <w:rsid w:val="00443A93"/>
    <w:rsid w:val="00443A9F"/>
    <w:rsid w:val="00443ADC"/>
    <w:rsid w:val="00443B26"/>
    <w:rsid w:val="00443BB7"/>
    <w:rsid w:val="00443DC2"/>
    <w:rsid w:val="00443DE9"/>
    <w:rsid w:val="00445CEA"/>
    <w:rsid w:val="00446207"/>
    <w:rsid w:val="00446253"/>
    <w:rsid w:val="00446D94"/>
    <w:rsid w:val="00446E1B"/>
    <w:rsid w:val="00446F48"/>
    <w:rsid w:val="00447A0E"/>
    <w:rsid w:val="004503B0"/>
    <w:rsid w:val="004507B9"/>
    <w:rsid w:val="004510B2"/>
    <w:rsid w:val="004510C7"/>
    <w:rsid w:val="00451C71"/>
    <w:rsid w:val="004527F1"/>
    <w:rsid w:val="0045310A"/>
    <w:rsid w:val="00453378"/>
    <w:rsid w:val="0045399E"/>
    <w:rsid w:val="00453E04"/>
    <w:rsid w:val="00453ECE"/>
    <w:rsid w:val="00454101"/>
    <w:rsid w:val="004543CD"/>
    <w:rsid w:val="004544A1"/>
    <w:rsid w:val="004544D3"/>
    <w:rsid w:val="004552D3"/>
    <w:rsid w:val="004555BC"/>
    <w:rsid w:val="0045573D"/>
    <w:rsid w:val="0045593B"/>
    <w:rsid w:val="00455B28"/>
    <w:rsid w:val="00455DAF"/>
    <w:rsid w:val="00455E2C"/>
    <w:rsid w:val="004568DC"/>
    <w:rsid w:val="0045690A"/>
    <w:rsid w:val="00457053"/>
    <w:rsid w:val="00457B8E"/>
    <w:rsid w:val="004601AC"/>
    <w:rsid w:val="00460641"/>
    <w:rsid w:val="00460AE6"/>
    <w:rsid w:val="00460EFA"/>
    <w:rsid w:val="004616A6"/>
    <w:rsid w:val="0046176C"/>
    <w:rsid w:val="0046246D"/>
    <w:rsid w:val="004625CF"/>
    <w:rsid w:val="004625E1"/>
    <w:rsid w:val="0046268E"/>
    <w:rsid w:val="00462AD0"/>
    <w:rsid w:val="0046338C"/>
    <w:rsid w:val="004642B2"/>
    <w:rsid w:val="0046468F"/>
    <w:rsid w:val="0046489D"/>
    <w:rsid w:val="00464E38"/>
    <w:rsid w:val="00465626"/>
    <w:rsid w:val="00465B55"/>
    <w:rsid w:val="00465C47"/>
    <w:rsid w:val="0046638E"/>
    <w:rsid w:val="0046642B"/>
    <w:rsid w:val="0046664F"/>
    <w:rsid w:val="00467160"/>
    <w:rsid w:val="00467203"/>
    <w:rsid w:val="004673C1"/>
    <w:rsid w:val="00467A03"/>
    <w:rsid w:val="00467C71"/>
    <w:rsid w:val="00467DEA"/>
    <w:rsid w:val="00470135"/>
    <w:rsid w:val="0047040B"/>
    <w:rsid w:val="0047077F"/>
    <w:rsid w:val="0047085E"/>
    <w:rsid w:val="004708B2"/>
    <w:rsid w:val="00470A05"/>
    <w:rsid w:val="00470A37"/>
    <w:rsid w:val="00470B8A"/>
    <w:rsid w:val="00471631"/>
    <w:rsid w:val="00471A5D"/>
    <w:rsid w:val="00471BE9"/>
    <w:rsid w:val="00471DE4"/>
    <w:rsid w:val="00471E95"/>
    <w:rsid w:val="00472BF8"/>
    <w:rsid w:val="004740F6"/>
    <w:rsid w:val="0047414D"/>
    <w:rsid w:val="00474225"/>
    <w:rsid w:val="004744F3"/>
    <w:rsid w:val="00474767"/>
    <w:rsid w:val="00474D64"/>
    <w:rsid w:val="00474EEC"/>
    <w:rsid w:val="0047574D"/>
    <w:rsid w:val="004759B9"/>
    <w:rsid w:val="00475C2F"/>
    <w:rsid w:val="00475EBB"/>
    <w:rsid w:val="00475F98"/>
    <w:rsid w:val="0047606E"/>
    <w:rsid w:val="0047659F"/>
    <w:rsid w:val="00476B54"/>
    <w:rsid w:val="00476BB0"/>
    <w:rsid w:val="00476C7F"/>
    <w:rsid w:val="00477BB4"/>
    <w:rsid w:val="0048010B"/>
    <w:rsid w:val="004805F8"/>
    <w:rsid w:val="00480A12"/>
    <w:rsid w:val="0048112A"/>
    <w:rsid w:val="0048116F"/>
    <w:rsid w:val="004811E5"/>
    <w:rsid w:val="0048201E"/>
    <w:rsid w:val="00482B60"/>
    <w:rsid w:val="00482FF2"/>
    <w:rsid w:val="00483120"/>
    <w:rsid w:val="004832BD"/>
    <w:rsid w:val="004836FB"/>
    <w:rsid w:val="0048398F"/>
    <w:rsid w:val="00483E70"/>
    <w:rsid w:val="00483FD5"/>
    <w:rsid w:val="004844BF"/>
    <w:rsid w:val="004848F2"/>
    <w:rsid w:val="004849C8"/>
    <w:rsid w:val="0048583C"/>
    <w:rsid w:val="004861EC"/>
    <w:rsid w:val="00486901"/>
    <w:rsid w:val="00486D9E"/>
    <w:rsid w:val="00486E00"/>
    <w:rsid w:val="00486E91"/>
    <w:rsid w:val="00486EB2"/>
    <w:rsid w:val="00487025"/>
    <w:rsid w:val="004874B2"/>
    <w:rsid w:val="004876AB"/>
    <w:rsid w:val="00487814"/>
    <w:rsid w:val="004900E0"/>
    <w:rsid w:val="004905B3"/>
    <w:rsid w:val="004905D8"/>
    <w:rsid w:val="0049129C"/>
    <w:rsid w:val="004913EB"/>
    <w:rsid w:val="004916B9"/>
    <w:rsid w:val="0049171F"/>
    <w:rsid w:val="004917A5"/>
    <w:rsid w:val="00491BA7"/>
    <w:rsid w:val="00491C28"/>
    <w:rsid w:val="004920DE"/>
    <w:rsid w:val="004925E0"/>
    <w:rsid w:val="004926B6"/>
    <w:rsid w:val="00492774"/>
    <w:rsid w:val="004931B8"/>
    <w:rsid w:val="00493432"/>
    <w:rsid w:val="00494ACF"/>
    <w:rsid w:val="00494AD0"/>
    <w:rsid w:val="00494AE1"/>
    <w:rsid w:val="00494B97"/>
    <w:rsid w:val="00495396"/>
    <w:rsid w:val="00495555"/>
    <w:rsid w:val="004956A3"/>
    <w:rsid w:val="004956E0"/>
    <w:rsid w:val="00495782"/>
    <w:rsid w:val="0049594D"/>
    <w:rsid w:val="00495AA0"/>
    <w:rsid w:val="00495C08"/>
    <w:rsid w:val="00495D48"/>
    <w:rsid w:val="0049602E"/>
    <w:rsid w:val="004961AC"/>
    <w:rsid w:val="00496394"/>
    <w:rsid w:val="004963E5"/>
    <w:rsid w:val="0049666C"/>
    <w:rsid w:val="00496A80"/>
    <w:rsid w:val="0049710C"/>
    <w:rsid w:val="004972EC"/>
    <w:rsid w:val="0049791F"/>
    <w:rsid w:val="004A01C3"/>
    <w:rsid w:val="004A01F7"/>
    <w:rsid w:val="004A057B"/>
    <w:rsid w:val="004A061B"/>
    <w:rsid w:val="004A0822"/>
    <w:rsid w:val="004A09FD"/>
    <w:rsid w:val="004A10EA"/>
    <w:rsid w:val="004A12A0"/>
    <w:rsid w:val="004A1337"/>
    <w:rsid w:val="004A1789"/>
    <w:rsid w:val="004A1A48"/>
    <w:rsid w:val="004A1E25"/>
    <w:rsid w:val="004A2155"/>
    <w:rsid w:val="004A2491"/>
    <w:rsid w:val="004A2817"/>
    <w:rsid w:val="004A2B9A"/>
    <w:rsid w:val="004A2CF8"/>
    <w:rsid w:val="004A36CA"/>
    <w:rsid w:val="004A370E"/>
    <w:rsid w:val="004A3994"/>
    <w:rsid w:val="004A3DCF"/>
    <w:rsid w:val="004A3F5F"/>
    <w:rsid w:val="004A419B"/>
    <w:rsid w:val="004A41BA"/>
    <w:rsid w:val="004A4794"/>
    <w:rsid w:val="004A50E6"/>
    <w:rsid w:val="004A57AF"/>
    <w:rsid w:val="004A59A8"/>
    <w:rsid w:val="004A5C24"/>
    <w:rsid w:val="004A5E18"/>
    <w:rsid w:val="004A7404"/>
    <w:rsid w:val="004A7507"/>
    <w:rsid w:val="004A7519"/>
    <w:rsid w:val="004A775F"/>
    <w:rsid w:val="004B05D5"/>
    <w:rsid w:val="004B0A8B"/>
    <w:rsid w:val="004B0E1C"/>
    <w:rsid w:val="004B0ED5"/>
    <w:rsid w:val="004B1002"/>
    <w:rsid w:val="004B15C5"/>
    <w:rsid w:val="004B1813"/>
    <w:rsid w:val="004B1AD1"/>
    <w:rsid w:val="004B1BA7"/>
    <w:rsid w:val="004B223A"/>
    <w:rsid w:val="004B2902"/>
    <w:rsid w:val="004B3035"/>
    <w:rsid w:val="004B3437"/>
    <w:rsid w:val="004B35AD"/>
    <w:rsid w:val="004B363C"/>
    <w:rsid w:val="004B3E87"/>
    <w:rsid w:val="004B409C"/>
    <w:rsid w:val="004B48D8"/>
    <w:rsid w:val="004B5181"/>
    <w:rsid w:val="004B62CD"/>
    <w:rsid w:val="004B6361"/>
    <w:rsid w:val="004B72A6"/>
    <w:rsid w:val="004B7634"/>
    <w:rsid w:val="004B764B"/>
    <w:rsid w:val="004B7917"/>
    <w:rsid w:val="004B7A67"/>
    <w:rsid w:val="004B7B0B"/>
    <w:rsid w:val="004B7C64"/>
    <w:rsid w:val="004C020C"/>
    <w:rsid w:val="004C0B5D"/>
    <w:rsid w:val="004C0DC4"/>
    <w:rsid w:val="004C137B"/>
    <w:rsid w:val="004C164E"/>
    <w:rsid w:val="004C17C3"/>
    <w:rsid w:val="004C1B0B"/>
    <w:rsid w:val="004C1DD9"/>
    <w:rsid w:val="004C23D8"/>
    <w:rsid w:val="004C2B75"/>
    <w:rsid w:val="004C3D31"/>
    <w:rsid w:val="004C40FD"/>
    <w:rsid w:val="004C41A3"/>
    <w:rsid w:val="004C4210"/>
    <w:rsid w:val="004C45AB"/>
    <w:rsid w:val="004C4AE1"/>
    <w:rsid w:val="004C4EB3"/>
    <w:rsid w:val="004C4FE1"/>
    <w:rsid w:val="004C59A0"/>
    <w:rsid w:val="004C6012"/>
    <w:rsid w:val="004C6378"/>
    <w:rsid w:val="004C63F6"/>
    <w:rsid w:val="004C66FE"/>
    <w:rsid w:val="004C6717"/>
    <w:rsid w:val="004C67EC"/>
    <w:rsid w:val="004C6D30"/>
    <w:rsid w:val="004C7263"/>
    <w:rsid w:val="004C780A"/>
    <w:rsid w:val="004C7977"/>
    <w:rsid w:val="004C7A38"/>
    <w:rsid w:val="004C7D01"/>
    <w:rsid w:val="004C7FFA"/>
    <w:rsid w:val="004D04EC"/>
    <w:rsid w:val="004D07FA"/>
    <w:rsid w:val="004D0852"/>
    <w:rsid w:val="004D08C8"/>
    <w:rsid w:val="004D0CCF"/>
    <w:rsid w:val="004D10D6"/>
    <w:rsid w:val="004D195C"/>
    <w:rsid w:val="004D1A7D"/>
    <w:rsid w:val="004D1CE6"/>
    <w:rsid w:val="004D1EFA"/>
    <w:rsid w:val="004D1F49"/>
    <w:rsid w:val="004D2584"/>
    <w:rsid w:val="004D2916"/>
    <w:rsid w:val="004D30FC"/>
    <w:rsid w:val="004D35EA"/>
    <w:rsid w:val="004D3622"/>
    <w:rsid w:val="004D3AC5"/>
    <w:rsid w:val="004D3AF0"/>
    <w:rsid w:val="004D3B7B"/>
    <w:rsid w:val="004D3FD2"/>
    <w:rsid w:val="004D4274"/>
    <w:rsid w:val="004D44D4"/>
    <w:rsid w:val="004D47D2"/>
    <w:rsid w:val="004D4821"/>
    <w:rsid w:val="004D49C7"/>
    <w:rsid w:val="004D4E94"/>
    <w:rsid w:val="004D5D4F"/>
    <w:rsid w:val="004D62CE"/>
    <w:rsid w:val="004D65E3"/>
    <w:rsid w:val="004D6F68"/>
    <w:rsid w:val="004D73BA"/>
    <w:rsid w:val="004D7FC1"/>
    <w:rsid w:val="004E0107"/>
    <w:rsid w:val="004E03A7"/>
    <w:rsid w:val="004E0EC4"/>
    <w:rsid w:val="004E0F20"/>
    <w:rsid w:val="004E14EF"/>
    <w:rsid w:val="004E195A"/>
    <w:rsid w:val="004E1D42"/>
    <w:rsid w:val="004E20CC"/>
    <w:rsid w:val="004E2681"/>
    <w:rsid w:val="004E2684"/>
    <w:rsid w:val="004E2E91"/>
    <w:rsid w:val="004E365B"/>
    <w:rsid w:val="004E3FE7"/>
    <w:rsid w:val="004E5255"/>
    <w:rsid w:val="004E58D6"/>
    <w:rsid w:val="004E5A3E"/>
    <w:rsid w:val="004E61D7"/>
    <w:rsid w:val="004E6852"/>
    <w:rsid w:val="004E737B"/>
    <w:rsid w:val="004E7804"/>
    <w:rsid w:val="004E7C38"/>
    <w:rsid w:val="004F05D2"/>
    <w:rsid w:val="004F0D90"/>
    <w:rsid w:val="004F2730"/>
    <w:rsid w:val="004F2773"/>
    <w:rsid w:val="004F2A0E"/>
    <w:rsid w:val="004F301B"/>
    <w:rsid w:val="004F359A"/>
    <w:rsid w:val="004F3BAE"/>
    <w:rsid w:val="004F3DF3"/>
    <w:rsid w:val="004F3E9C"/>
    <w:rsid w:val="004F463C"/>
    <w:rsid w:val="004F4BE4"/>
    <w:rsid w:val="004F51FA"/>
    <w:rsid w:val="004F5673"/>
    <w:rsid w:val="004F5D2E"/>
    <w:rsid w:val="004F5FB3"/>
    <w:rsid w:val="004F62DF"/>
    <w:rsid w:val="004F6539"/>
    <w:rsid w:val="004F71D7"/>
    <w:rsid w:val="004F7B93"/>
    <w:rsid w:val="00500756"/>
    <w:rsid w:val="005016B5"/>
    <w:rsid w:val="0050173C"/>
    <w:rsid w:val="00501ABD"/>
    <w:rsid w:val="005023D9"/>
    <w:rsid w:val="0050271B"/>
    <w:rsid w:val="00503529"/>
    <w:rsid w:val="00503C50"/>
    <w:rsid w:val="00503C74"/>
    <w:rsid w:val="00503F5D"/>
    <w:rsid w:val="0050488A"/>
    <w:rsid w:val="005051CD"/>
    <w:rsid w:val="00505642"/>
    <w:rsid w:val="00505655"/>
    <w:rsid w:val="00505A0F"/>
    <w:rsid w:val="005061D7"/>
    <w:rsid w:val="005071C6"/>
    <w:rsid w:val="00510738"/>
    <w:rsid w:val="005107CF"/>
    <w:rsid w:val="005112C6"/>
    <w:rsid w:val="005118B8"/>
    <w:rsid w:val="00511DC0"/>
    <w:rsid w:val="0051205D"/>
    <w:rsid w:val="00512115"/>
    <w:rsid w:val="0051256A"/>
    <w:rsid w:val="00513D41"/>
    <w:rsid w:val="005140FA"/>
    <w:rsid w:val="005144BA"/>
    <w:rsid w:val="005149D2"/>
    <w:rsid w:val="00514A19"/>
    <w:rsid w:val="00514D52"/>
    <w:rsid w:val="00514EBD"/>
    <w:rsid w:val="00514ED6"/>
    <w:rsid w:val="00515A24"/>
    <w:rsid w:val="0051698F"/>
    <w:rsid w:val="00516C46"/>
    <w:rsid w:val="00516FCE"/>
    <w:rsid w:val="005172C1"/>
    <w:rsid w:val="005174B0"/>
    <w:rsid w:val="005204CF"/>
    <w:rsid w:val="005209E4"/>
    <w:rsid w:val="00520AA8"/>
    <w:rsid w:val="00520FAB"/>
    <w:rsid w:val="00521852"/>
    <w:rsid w:val="00521CD8"/>
    <w:rsid w:val="00522298"/>
    <w:rsid w:val="0052238B"/>
    <w:rsid w:val="00523139"/>
    <w:rsid w:val="005232F0"/>
    <w:rsid w:val="00523931"/>
    <w:rsid w:val="00523ACB"/>
    <w:rsid w:val="0052445D"/>
    <w:rsid w:val="005247FC"/>
    <w:rsid w:val="0052519C"/>
    <w:rsid w:val="005254DA"/>
    <w:rsid w:val="005254DB"/>
    <w:rsid w:val="00525BDF"/>
    <w:rsid w:val="00525D6D"/>
    <w:rsid w:val="00525D80"/>
    <w:rsid w:val="00525F38"/>
    <w:rsid w:val="00525F39"/>
    <w:rsid w:val="0052609B"/>
    <w:rsid w:val="0052633F"/>
    <w:rsid w:val="005266FD"/>
    <w:rsid w:val="00526791"/>
    <w:rsid w:val="005267B1"/>
    <w:rsid w:val="005268A7"/>
    <w:rsid w:val="00526F6D"/>
    <w:rsid w:val="00527D85"/>
    <w:rsid w:val="00530323"/>
    <w:rsid w:val="00530523"/>
    <w:rsid w:val="00530B0A"/>
    <w:rsid w:val="00530B4E"/>
    <w:rsid w:val="005311D7"/>
    <w:rsid w:val="00531419"/>
    <w:rsid w:val="005319B6"/>
    <w:rsid w:val="00532C55"/>
    <w:rsid w:val="005331F7"/>
    <w:rsid w:val="005332D0"/>
    <w:rsid w:val="005334E4"/>
    <w:rsid w:val="005335C5"/>
    <w:rsid w:val="0053386B"/>
    <w:rsid w:val="00533F1E"/>
    <w:rsid w:val="00533FB5"/>
    <w:rsid w:val="00534181"/>
    <w:rsid w:val="00534437"/>
    <w:rsid w:val="00534C1D"/>
    <w:rsid w:val="00535053"/>
    <w:rsid w:val="005359E6"/>
    <w:rsid w:val="0053601F"/>
    <w:rsid w:val="005364EF"/>
    <w:rsid w:val="005374FC"/>
    <w:rsid w:val="00537A3A"/>
    <w:rsid w:val="005401DC"/>
    <w:rsid w:val="0054033A"/>
    <w:rsid w:val="0054048E"/>
    <w:rsid w:val="005404A7"/>
    <w:rsid w:val="00540521"/>
    <w:rsid w:val="00540DAD"/>
    <w:rsid w:val="00540EAB"/>
    <w:rsid w:val="00541086"/>
    <w:rsid w:val="0054115C"/>
    <w:rsid w:val="00541D76"/>
    <w:rsid w:val="00541E34"/>
    <w:rsid w:val="00541ECA"/>
    <w:rsid w:val="00542462"/>
    <w:rsid w:val="005431DC"/>
    <w:rsid w:val="0054325C"/>
    <w:rsid w:val="005435EA"/>
    <w:rsid w:val="00543994"/>
    <w:rsid w:val="00544184"/>
    <w:rsid w:val="005442D3"/>
    <w:rsid w:val="0054439F"/>
    <w:rsid w:val="00544B78"/>
    <w:rsid w:val="005458AF"/>
    <w:rsid w:val="00545BED"/>
    <w:rsid w:val="00545C00"/>
    <w:rsid w:val="00546188"/>
    <w:rsid w:val="005464CB"/>
    <w:rsid w:val="0054653E"/>
    <w:rsid w:val="00546689"/>
    <w:rsid w:val="005467B1"/>
    <w:rsid w:val="00546DCC"/>
    <w:rsid w:val="00546FA4"/>
    <w:rsid w:val="00547395"/>
    <w:rsid w:val="00547809"/>
    <w:rsid w:val="00547C60"/>
    <w:rsid w:val="00547EDC"/>
    <w:rsid w:val="00550035"/>
    <w:rsid w:val="005507CD"/>
    <w:rsid w:val="00550F28"/>
    <w:rsid w:val="00551073"/>
    <w:rsid w:val="0055156E"/>
    <w:rsid w:val="0055160B"/>
    <w:rsid w:val="0055166B"/>
    <w:rsid w:val="00551C77"/>
    <w:rsid w:val="005525F9"/>
    <w:rsid w:val="0055262E"/>
    <w:rsid w:val="0055279D"/>
    <w:rsid w:val="005527D4"/>
    <w:rsid w:val="00552955"/>
    <w:rsid w:val="00552E1E"/>
    <w:rsid w:val="005537F4"/>
    <w:rsid w:val="00553E09"/>
    <w:rsid w:val="00553EAB"/>
    <w:rsid w:val="00553EEF"/>
    <w:rsid w:val="00554882"/>
    <w:rsid w:val="00554898"/>
    <w:rsid w:val="00554D95"/>
    <w:rsid w:val="00554F56"/>
    <w:rsid w:val="0055561E"/>
    <w:rsid w:val="0055577A"/>
    <w:rsid w:val="00555D5C"/>
    <w:rsid w:val="00555FB5"/>
    <w:rsid w:val="005561A8"/>
    <w:rsid w:val="00556B13"/>
    <w:rsid w:val="00556D29"/>
    <w:rsid w:val="00557181"/>
    <w:rsid w:val="00557226"/>
    <w:rsid w:val="00557594"/>
    <w:rsid w:val="00557B34"/>
    <w:rsid w:val="00557B48"/>
    <w:rsid w:val="00557C1E"/>
    <w:rsid w:val="0056003B"/>
    <w:rsid w:val="0056008B"/>
    <w:rsid w:val="0056050B"/>
    <w:rsid w:val="005605EC"/>
    <w:rsid w:val="0056063F"/>
    <w:rsid w:val="00560F8A"/>
    <w:rsid w:val="005610E6"/>
    <w:rsid w:val="00561138"/>
    <w:rsid w:val="0056127A"/>
    <w:rsid w:val="00561428"/>
    <w:rsid w:val="005621DC"/>
    <w:rsid w:val="005623C3"/>
    <w:rsid w:val="005624EA"/>
    <w:rsid w:val="0056280F"/>
    <w:rsid w:val="0056341E"/>
    <w:rsid w:val="00563507"/>
    <w:rsid w:val="005639E0"/>
    <w:rsid w:val="00563FD3"/>
    <w:rsid w:val="005655A2"/>
    <w:rsid w:val="00565622"/>
    <w:rsid w:val="005659D0"/>
    <w:rsid w:val="00565C81"/>
    <w:rsid w:val="0056600A"/>
    <w:rsid w:val="00566195"/>
    <w:rsid w:val="00566202"/>
    <w:rsid w:val="00566528"/>
    <w:rsid w:val="005668DF"/>
    <w:rsid w:val="0056695F"/>
    <w:rsid w:val="00566B39"/>
    <w:rsid w:val="00566B85"/>
    <w:rsid w:val="00566F12"/>
    <w:rsid w:val="0056711A"/>
    <w:rsid w:val="005679AC"/>
    <w:rsid w:val="00567BD6"/>
    <w:rsid w:val="00570578"/>
    <w:rsid w:val="00570643"/>
    <w:rsid w:val="0057098C"/>
    <w:rsid w:val="00571045"/>
    <w:rsid w:val="005714F0"/>
    <w:rsid w:val="005715F2"/>
    <w:rsid w:val="005718BA"/>
    <w:rsid w:val="00571B71"/>
    <w:rsid w:val="005722DB"/>
    <w:rsid w:val="00572702"/>
    <w:rsid w:val="00572BA7"/>
    <w:rsid w:val="00573476"/>
    <w:rsid w:val="005735DF"/>
    <w:rsid w:val="00573905"/>
    <w:rsid w:val="00573972"/>
    <w:rsid w:val="00574948"/>
    <w:rsid w:val="00574970"/>
    <w:rsid w:val="00574DD5"/>
    <w:rsid w:val="0057500A"/>
    <w:rsid w:val="0057502E"/>
    <w:rsid w:val="0057520F"/>
    <w:rsid w:val="00575417"/>
    <w:rsid w:val="00575934"/>
    <w:rsid w:val="00575B3D"/>
    <w:rsid w:val="00575BC6"/>
    <w:rsid w:val="00575DCF"/>
    <w:rsid w:val="005761A2"/>
    <w:rsid w:val="005761DC"/>
    <w:rsid w:val="0057635E"/>
    <w:rsid w:val="00577C48"/>
    <w:rsid w:val="00577DE0"/>
    <w:rsid w:val="00577E96"/>
    <w:rsid w:val="0058002C"/>
    <w:rsid w:val="00580494"/>
    <w:rsid w:val="005805B5"/>
    <w:rsid w:val="00580CD2"/>
    <w:rsid w:val="0058118E"/>
    <w:rsid w:val="0058270B"/>
    <w:rsid w:val="00582F43"/>
    <w:rsid w:val="005830E7"/>
    <w:rsid w:val="005838D2"/>
    <w:rsid w:val="00583F66"/>
    <w:rsid w:val="0058465E"/>
    <w:rsid w:val="00584662"/>
    <w:rsid w:val="00584A66"/>
    <w:rsid w:val="00584AFF"/>
    <w:rsid w:val="00584C2D"/>
    <w:rsid w:val="005859BF"/>
    <w:rsid w:val="00585B1C"/>
    <w:rsid w:val="00585B2E"/>
    <w:rsid w:val="00585BDC"/>
    <w:rsid w:val="00585DC4"/>
    <w:rsid w:val="00585DF7"/>
    <w:rsid w:val="00585FCE"/>
    <w:rsid w:val="005860E2"/>
    <w:rsid w:val="00586646"/>
    <w:rsid w:val="00586C15"/>
    <w:rsid w:val="00586CD1"/>
    <w:rsid w:val="00587565"/>
    <w:rsid w:val="0058795B"/>
    <w:rsid w:val="005879CC"/>
    <w:rsid w:val="00587A62"/>
    <w:rsid w:val="00587BFF"/>
    <w:rsid w:val="005900D2"/>
    <w:rsid w:val="005904B6"/>
    <w:rsid w:val="0059086A"/>
    <w:rsid w:val="00590A48"/>
    <w:rsid w:val="00591984"/>
    <w:rsid w:val="005919EE"/>
    <w:rsid w:val="00591EE6"/>
    <w:rsid w:val="0059306B"/>
    <w:rsid w:val="005932D1"/>
    <w:rsid w:val="0059362E"/>
    <w:rsid w:val="00593935"/>
    <w:rsid w:val="00593937"/>
    <w:rsid w:val="00593C68"/>
    <w:rsid w:val="00593F18"/>
    <w:rsid w:val="00593F66"/>
    <w:rsid w:val="005941A5"/>
    <w:rsid w:val="005943E1"/>
    <w:rsid w:val="005948B0"/>
    <w:rsid w:val="0059519C"/>
    <w:rsid w:val="005953AC"/>
    <w:rsid w:val="00595590"/>
    <w:rsid w:val="00595C99"/>
    <w:rsid w:val="00595E43"/>
    <w:rsid w:val="00595FDB"/>
    <w:rsid w:val="00596623"/>
    <w:rsid w:val="0059679D"/>
    <w:rsid w:val="005967BA"/>
    <w:rsid w:val="005968A6"/>
    <w:rsid w:val="00596C1D"/>
    <w:rsid w:val="00596F14"/>
    <w:rsid w:val="005974BA"/>
    <w:rsid w:val="005974F6"/>
    <w:rsid w:val="00597532"/>
    <w:rsid w:val="00597E40"/>
    <w:rsid w:val="005A0CB1"/>
    <w:rsid w:val="005A1A2D"/>
    <w:rsid w:val="005A22EC"/>
    <w:rsid w:val="005A23A4"/>
    <w:rsid w:val="005A23D5"/>
    <w:rsid w:val="005A2487"/>
    <w:rsid w:val="005A330A"/>
    <w:rsid w:val="005A353B"/>
    <w:rsid w:val="005A3CE4"/>
    <w:rsid w:val="005A41FD"/>
    <w:rsid w:val="005A420F"/>
    <w:rsid w:val="005A48A8"/>
    <w:rsid w:val="005A4B5C"/>
    <w:rsid w:val="005A4CED"/>
    <w:rsid w:val="005A4ECD"/>
    <w:rsid w:val="005A5122"/>
    <w:rsid w:val="005A5212"/>
    <w:rsid w:val="005A60B6"/>
    <w:rsid w:val="005A6998"/>
    <w:rsid w:val="005A766F"/>
    <w:rsid w:val="005A76EC"/>
    <w:rsid w:val="005A7730"/>
    <w:rsid w:val="005A7C0A"/>
    <w:rsid w:val="005A7D66"/>
    <w:rsid w:val="005B0130"/>
    <w:rsid w:val="005B0A1A"/>
    <w:rsid w:val="005B0F72"/>
    <w:rsid w:val="005B12FD"/>
    <w:rsid w:val="005B147C"/>
    <w:rsid w:val="005B15DD"/>
    <w:rsid w:val="005B1644"/>
    <w:rsid w:val="005B2098"/>
    <w:rsid w:val="005B2470"/>
    <w:rsid w:val="005B28AE"/>
    <w:rsid w:val="005B2A2F"/>
    <w:rsid w:val="005B2CFC"/>
    <w:rsid w:val="005B2EE0"/>
    <w:rsid w:val="005B33AD"/>
    <w:rsid w:val="005B3758"/>
    <w:rsid w:val="005B3A33"/>
    <w:rsid w:val="005B3A4C"/>
    <w:rsid w:val="005B4153"/>
    <w:rsid w:val="005B4234"/>
    <w:rsid w:val="005B44CC"/>
    <w:rsid w:val="005B4804"/>
    <w:rsid w:val="005B4A69"/>
    <w:rsid w:val="005B4AF1"/>
    <w:rsid w:val="005B5658"/>
    <w:rsid w:val="005B592F"/>
    <w:rsid w:val="005B5DBE"/>
    <w:rsid w:val="005B625D"/>
    <w:rsid w:val="005B6B12"/>
    <w:rsid w:val="005B6B35"/>
    <w:rsid w:val="005B6E12"/>
    <w:rsid w:val="005B77A6"/>
    <w:rsid w:val="005B7F9E"/>
    <w:rsid w:val="005C0255"/>
    <w:rsid w:val="005C0999"/>
    <w:rsid w:val="005C165B"/>
    <w:rsid w:val="005C20F6"/>
    <w:rsid w:val="005C212F"/>
    <w:rsid w:val="005C2458"/>
    <w:rsid w:val="005C2AFC"/>
    <w:rsid w:val="005C37C9"/>
    <w:rsid w:val="005C3887"/>
    <w:rsid w:val="005C3934"/>
    <w:rsid w:val="005C3A31"/>
    <w:rsid w:val="005C404A"/>
    <w:rsid w:val="005C5098"/>
    <w:rsid w:val="005C53C1"/>
    <w:rsid w:val="005C59EA"/>
    <w:rsid w:val="005C5F60"/>
    <w:rsid w:val="005C6EF2"/>
    <w:rsid w:val="005C7580"/>
    <w:rsid w:val="005C79F0"/>
    <w:rsid w:val="005C7F72"/>
    <w:rsid w:val="005D0414"/>
    <w:rsid w:val="005D0513"/>
    <w:rsid w:val="005D092A"/>
    <w:rsid w:val="005D0AAB"/>
    <w:rsid w:val="005D1468"/>
    <w:rsid w:val="005D17CD"/>
    <w:rsid w:val="005D21C9"/>
    <w:rsid w:val="005D235B"/>
    <w:rsid w:val="005D331A"/>
    <w:rsid w:val="005D3557"/>
    <w:rsid w:val="005D42E6"/>
    <w:rsid w:val="005D42F3"/>
    <w:rsid w:val="005D4746"/>
    <w:rsid w:val="005D4785"/>
    <w:rsid w:val="005D478C"/>
    <w:rsid w:val="005D4870"/>
    <w:rsid w:val="005D548F"/>
    <w:rsid w:val="005D560A"/>
    <w:rsid w:val="005D5748"/>
    <w:rsid w:val="005D580A"/>
    <w:rsid w:val="005D58E2"/>
    <w:rsid w:val="005D60CA"/>
    <w:rsid w:val="005D6164"/>
    <w:rsid w:val="005D6A79"/>
    <w:rsid w:val="005D70FA"/>
    <w:rsid w:val="005D7159"/>
    <w:rsid w:val="005D745F"/>
    <w:rsid w:val="005D76D0"/>
    <w:rsid w:val="005D79AC"/>
    <w:rsid w:val="005D7CFD"/>
    <w:rsid w:val="005E0607"/>
    <w:rsid w:val="005E1899"/>
    <w:rsid w:val="005E1CE7"/>
    <w:rsid w:val="005E2186"/>
    <w:rsid w:val="005E2AAD"/>
    <w:rsid w:val="005E2B58"/>
    <w:rsid w:val="005E2C86"/>
    <w:rsid w:val="005E2E9D"/>
    <w:rsid w:val="005E3443"/>
    <w:rsid w:val="005E35F8"/>
    <w:rsid w:val="005E361D"/>
    <w:rsid w:val="005E3C12"/>
    <w:rsid w:val="005E465D"/>
    <w:rsid w:val="005E4C08"/>
    <w:rsid w:val="005E5AC9"/>
    <w:rsid w:val="005E6423"/>
    <w:rsid w:val="005E6597"/>
    <w:rsid w:val="005E67B7"/>
    <w:rsid w:val="005E6889"/>
    <w:rsid w:val="005E7306"/>
    <w:rsid w:val="005E754A"/>
    <w:rsid w:val="005E76DF"/>
    <w:rsid w:val="005E79E2"/>
    <w:rsid w:val="005F0348"/>
    <w:rsid w:val="005F0B93"/>
    <w:rsid w:val="005F0D3E"/>
    <w:rsid w:val="005F0EC5"/>
    <w:rsid w:val="005F15AD"/>
    <w:rsid w:val="005F19DA"/>
    <w:rsid w:val="005F1ADC"/>
    <w:rsid w:val="005F1BCC"/>
    <w:rsid w:val="005F1FA9"/>
    <w:rsid w:val="005F21C7"/>
    <w:rsid w:val="005F223C"/>
    <w:rsid w:val="005F2553"/>
    <w:rsid w:val="005F25D6"/>
    <w:rsid w:val="005F2880"/>
    <w:rsid w:val="005F329A"/>
    <w:rsid w:val="005F35D2"/>
    <w:rsid w:val="005F36FD"/>
    <w:rsid w:val="005F38D1"/>
    <w:rsid w:val="005F3BCD"/>
    <w:rsid w:val="005F3CE4"/>
    <w:rsid w:val="005F3FF3"/>
    <w:rsid w:val="005F4067"/>
    <w:rsid w:val="005F4308"/>
    <w:rsid w:val="005F4314"/>
    <w:rsid w:val="005F453B"/>
    <w:rsid w:val="005F46D3"/>
    <w:rsid w:val="005F5012"/>
    <w:rsid w:val="005F5221"/>
    <w:rsid w:val="005F5B00"/>
    <w:rsid w:val="005F5C13"/>
    <w:rsid w:val="005F6271"/>
    <w:rsid w:val="005F6640"/>
    <w:rsid w:val="005F6F34"/>
    <w:rsid w:val="005F7D03"/>
    <w:rsid w:val="00600487"/>
    <w:rsid w:val="0060063D"/>
    <w:rsid w:val="00600A41"/>
    <w:rsid w:val="00601180"/>
    <w:rsid w:val="0060129B"/>
    <w:rsid w:val="00601432"/>
    <w:rsid w:val="00601533"/>
    <w:rsid w:val="00601838"/>
    <w:rsid w:val="00601E72"/>
    <w:rsid w:val="00602551"/>
    <w:rsid w:val="006025D7"/>
    <w:rsid w:val="00602872"/>
    <w:rsid w:val="00602D61"/>
    <w:rsid w:val="00602F7C"/>
    <w:rsid w:val="00604BA1"/>
    <w:rsid w:val="00604FFF"/>
    <w:rsid w:val="00605F77"/>
    <w:rsid w:val="0060650E"/>
    <w:rsid w:val="00606B93"/>
    <w:rsid w:val="00606FBB"/>
    <w:rsid w:val="006070D6"/>
    <w:rsid w:val="006073FD"/>
    <w:rsid w:val="00607751"/>
    <w:rsid w:val="00607BD2"/>
    <w:rsid w:val="0061017B"/>
    <w:rsid w:val="006106D1"/>
    <w:rsid w:val="00610CE4"/>
    <w:rsid w:val="00611031"/>
    <w:rsid w:val="0061185C"/>
    <w:rsid w:val="00611AA9"/>
    <w:rsid w:val="006121FE"/>
    <w:rsid w:val="00612F4E"/>
    <w:rsid w:val="006135EC"/>
    <w:rsid w:val="006136BC"/>
    <w:rsid w:val="00613B4F"/>
    <w:rsid w:val="00613EDB"/>
    <w:rsid w:val="00614B07"/>
    <w:rsid w:val="00614BDB"/>
    <w:rsid w:val="00614C40"/>
    <w:rsid w:val="006151C0"/>
    <w:rsid w:val="006152EA"/>
    <w:rsid w:val="00615733"/>
    <w:rsid w:val="00615981"/>
    <w:rsid w:val="00615DEB"/>
    <w:rsid w:val="00616AAF"/>
    <w:rsid w:val="00616B72"/>
    <w:rsid w:val="00616BB7"/>
    <w:rsid w:val="00617934"/>
    <w:rsid w:val="00617F73"/>
    <w:rsid w:val="0062013D"/>
    <w:rsid w:val="006203CB"/>
    <w:rsid w:val="006206C7"/>
    <w:rsid w:val="00620F29"/>
    <w:rsid w:val="0062129C"/>
    <w:rsid w:val="00621421"/>
    <w:rsid w:val="00621F6A"/>
    <w:rsid w:val="00622473"/>
    <w:rsid w:val="006229C7"/>
    <w:rsid w:val="00623125"/>
    <w:rsid w:val="006232A1"/>
    <w:rsid w:val="00623B25"/>
    <w:rsid w:val="00623B2F"/>
    <w:rsid w:val="00623B80"/>
    <w:rsid w:val="00624042"/>
    <w:rsid w:val="00625722"/>
    <w:rsid w:val="006263A3"/>
    <w:rsid w:val="0062682F"/>
    <w:rsid w:val="00626C31"/>
    <w:rsid w:val="00627087"/>
    <w:rsid w:val="006274B7"/>
    <w:rsid w:val="00627539"/>
    <w:rsid w:val="00627658"/>
    <w:rsid w:val="00627683"/>
    <w:rsid w:val="00627689"/>
    <w:rsid w:val="00630360"/>
    <w:rsid w:val="00630AC7"/>
    <w:rsid w:val="006312F7"/>
    <w:rsid w:val="00631481"/>
    <w:rsid w:val="006317C9"/>
    <w:rsid w:val="006317ED"/>
    <w:rsid w:val="00631A00"/>
    <w:rsid w:val="00631E31"/>
    <w:rsid w:val="00631EF8"/>
    <w:rsid w:val="00632392"/>
    <w:rsid w:val="0063269D"/>
    <w:rsid w:val="00633027"/>
    <w:rsid w:val="006336E6"/>
    <w:rsid w:val="00633713"/>
    <w:rsid w:val="0063373F"/>
    <w:rsid w:val="006338A0"/>
    <w:rsid w:val="0063399D"/>
    <w:rsid w:val="006342F5"/>
    <w:rsid w:val="0063470D"/>
    <w:rsid w:val="006348C9"/>
    <w:rsid w:val="00634DEA"/>
    <w:rsid w:val="00634F09"/>
    <w:rsid w:val="00635131"/>
    <w:rsid w:val="006363ED"/>
    <w:rsid w:val="006367DE"/>
    <w:rsid w:val="00636BAA"/>
    <w:rsid w:val="00636F4A"/>
    <w:rsid w:val="00637071"/>
    <w:rsid w:val="00637AF7"/>
    <w:rsid w:val="00637EDB"/>
    <w:rsid w:val="006405E8"/>
    <w:rsid w:val="0064276E"/>
    <w:rsid w:val="006431A4"/>
    <w:rsid w:val="0064343C"/>
    <w:rsid w:val="00643487"/>
    <w:rsid w:val="006434B3"/>
    <w:rsid w:val="00643609"/>
    <w:rsid w:val="00644FB1"/>
    <w:rsid w:val="00645324"/>
    <w:rsid w:val="00645811"/>
    <w:rsid w:val="0064581C"/>
    <w:rsid w:val="00645C9D"/>
    <w:rsid w:val="00645FF3"/>
    <w:rsid w:val="0064612B"/>
    <w:rsid w:val="00646725"/>
    <w:rsid w:val="00646A46"/>
    <w:rsid w:val="00646B6A"/>
    <w:rsid w:val="00646BC3"/>
    <w:rsid w:val="00646F00"/>
    <w:rsid w:val="0064785C"/>
    <w:rsid w:val="00647D87"/>
    <w:rsid w:val="00647FF1"/>
    <w:rsid w:val="00650385"/>
    <w:rsid w:val="00650504"/>
    <w:rsid w:val="00650F19"/>
    <w:rsid w:val="00651253"/>
    <w:rsid w:val="0065127B"/>
    <w:rsid w:val="00651421"/>
    <w:rsid w:val="0065189A"/>
    <w:rsid w:val="006519A1"/>
    <w:rsid w:val="00651A5C"/>
    <w:rsid w:val="00652DF9"/>
    <w:rsid w:val="00652E75"/>
    <w:rsid w:val="00652EDC"/>
    <w:rsid w:val="00652EF5"/>
    <w:rsid w:val="00653D5A"/>
    <w:rsid w:val="00654197"/>
    <w:rsid w:val="006541CD"/>
    <w:rsid w:val="0065439B"/>
    <w:rsid w:val="0065481B"/>
    <w:rsid w:val="00654967"/>
    <w:rsid w:val="00654F4F"/>
    <w:rsid w:val="00657057"/>
    <w:rsid w:val="00657263"/>
    <w:rsid w:val="006575BC"/>
    <w:rsid w:val="00657961"/>
    <w:rsid w:val="006579D0"/>
    <w:rsid w:val="00657A53"/>
    <w:rsid w:val="00657DD2"/>
    <w:rsid w:val="00660064"/>
    <w:rsid w:val="00660264"/>
    <w:rsid w:val="00660553"/>
    <w:rsid w:val="00660672"/>
    <w:rsid w:val="00660899"/>
    <w:rsid w:val="00660CD2"/>
    <w:rsid w:val="0066116D"/>
    <w:rsid w:val="006612E0"/>
    <w:rsid w:val="00661843"/>
    <w:rsid w:val="00661948"/>
    <w:rsid w:val="00661CA8"/>
    <w:rsid w:val="00662343"/>
    <w:rsid w:val="0066283F"/>
    <w:rsid w:val="0066349A"/>
    <w:rsid w:val="00663866"/>
    <w:rsid w:val="00663A69"/>
    <w:rsid w:val="00663C10"/>
    <w:rsid w:val="00663DCF"/>
    <w:rsid w:val="0066430C"/>
    <w:rsid w:val="0066433A"/>
    <w:rsid w:val="00664589"/>
    <w:rsid w:val="00664633"/>
    <w:rsid w:val="0066502B"/>
    <w:rsid w:val="00665035"/>
    <w:rsid w:val="00665171"/>
    <w:rsid w:val="006656D4"/>
    <w:rsid w:val="00665A82"/>
    <w:rsid w:val="006663FA"/>
    <w:rsid w:val="0066654D"/>
    <w:rsid w:val="00666683"/>
    <w:rsid w:val="00666C7A"/>
    <w:rsid w:val="00666DB3"/>
    <w:rsid w:val="00667437"/>
    <w:rsid w:val="00667615"/>
    <w:rsid w:val="0066780E"/>
    <w:rsid w:val="00667BF2"/>
    <w:rsid w:val="00667FED"/>
    <w:rsid w:val="0067056A"/>
    <w:rsid w:val="006705E8"/>
    <w:rsid w:val="00670729"/>
    <w:rsid w:val="0067115F"/>
    <w:rsid w:val="0067205D"/>
    <w:rsid w:val="0067228A"/>
    <w:rsid w:val="0067262B"/>
    <w:rsid w:val="00672638"/>
    <w:rsid w:val="00672750"/>
    <w:rsid w:val="006729E8"/>
    <w:rsid w:val="00672A09"/>
    <w:rsid w:val="00673365"/>
    <w:rsid w:val="006737A2"/>
    <w:rsid w:val="0067387B"/>
    <w:rsid w:val="00673A42"/>
    <w:rsid w:val="00673A4F"/>
    <w:rsid w:val="00673B54"/>
    <w:rsid w:val="00673BD7"/>
    <w:rsid w:val="00673C09"/>
    <w:rsid w:val="00674134"/>
    <w:rsid w:val="00674316"/>
    <w:rsid w:val="00674A1A"/>
    <w:rsid w:val="00674AFB"/>
    <w:rsid w:val="00674B50"/>
    <w:rsid w:val="0067509F"/>
    <w:rsid w:val="006751FC"/>
    <w:rsid w:val="006753B3"/>
    <w:rsid w:val="00675606"/>
    <w:rsid w:val="006758BD"/>
    <w:rsid w:val="00676FE2"/>
    <w:rsid w:val="0067761E"/>
    <w:rsid w:val="0067769D"/>
    <w:rsid w:val="006777B2"/>
    <w:rsid w:val="006779B6"/>
    <w:rsid w:val="00677D81"/>
    <w:rsid w:val="00677F42"/>
    <w:rsid w:val="00680315"/>
    <w:rsid w:val="006803B9"/>
    <w:rsid w:val="006808DD"/>
    <w:rsid w:val="00680B17"/>
    <w:rsid w:val="00680C73"/>
    <w:rsid w:val="00680CEE"/>
    <w:rsid w:val="0068143C"/>
    <w:rsid w:val="0068146D"/>
    <w:rsid w:val="006816A5"/>
    <w:rsid w:val="00681738"/>
    <w:rsid w:val="00681790"/>
    <w:rsid w:val="00681FEB"/>
    <w:rsid w:val="00682445"/>
    <w:rsid w:val="00682600"/>
    <w:rsid w:val="0068269B"/>
    <w:rsid w:val="00683080"/>
    <w:rsid w:val="006837BB"/>
    <w:rsid w:val="006837FE"/>
    <w:rsid w:val="00683DA4"/>
    <w:rsid w:val="00684538"/>
    <w:rsid w:val="0068460E"/>
    <w:rsid w:val="00684ADD"/>
    <w:rsid w:val="00684C76"/>
    <w:rsid w:val="00684CC3"/>
    <w:rsid w:val="00685868"/>
    <w:rsid w:val="00685F8A"/>
    <w:rsid w:val="00686147"/>
    <w:rsid w:val="006867F7"/>
    <w:rsid w:val="00686D41"/>
    <w:rsid w:val="006873B6"/>
    <w:rsid w:val="00687538"/>
    <w:rsid w:val="006875CC"/>
    <w:rsid w:val="00687C26"/>
    <w:rsid w:val="00687C6C"/>
    <w:rsid w:val="00690F15"/>
    <w:rsid w:val="006920D8"/>
    <w:rsid w:val="006924B2"/>
    <w:rsid w:val="00692B5A"/>
    <w:rsid w:val="00692F37"/>
    <w:rsid w:val="0069374B"/>
    <w:rsid w:val="00694397"/>
    <w:rsid w:val="00694B36"/>
    <w:rsid w:val="00694B5C"/>
    <w:rsid w:val="006952B8"/>
    <w:rsid w:val="0069577E"/>
    <w:rsid w:val="00696628"/>
    <w:rsid w:val="0069668E"/>
    <w:rsid w:val="00696774"/>
    <w:rsid w:val="006969FC"/>
    <w:rsid w:val="00696A94"/>
    <w:rsid w:val="00696AC9"/>
    <w:rsid w:val="00696D5F"/>
    <w:rsid w:val="0069721B"/>
    <w:rsid w:val="006A004E"/>
    <w:rsid w:val="006A00B9"/>
    <w:rsid w:val="006A03CE"/>
    <w:rsid w:val="006A0503"/>
    <w:rsid w:val="006A074B"/>
    <w:rsid w:val="006A0A63"/>
    <w:rsid w:val="006A1896"/>
    <w:rsid w:val="006A1A9F"/>
    <w:rsid w:val="006A1C83"/>
    <w:rsid w:val="006A2104"/>
    <w:rsid w:val="006A2342"/>
    <w:rsid w:val="006A2799"/>
    <w:rsid w:val="006A2E00"/>
    <w:rsid w:val="006A2F72"/>
    <w:rsid w:val="006A313D"/>
    <w:rsid w:val="006A32C9"/>
    <w:rsid w:val="006A34BF"/>
    <w:rsid w:val="006A3650"/>
    <w:rsid w:val="006A37BD"/>
    <w:rsid w:val="006A3E44"/>
    <w:rsid w:val="006A3EBD"/>
    <w:rsid w:val="006A4735"/>
    <w:rsid w:val="006A4D7A"/>
    <w:rsid w:val="006A4E4F"/>
    <w:rsid w:val="006A5318"/>
    <w:rsid w:val="006A55E2"/>
    <w:rsid w:val="006A569A"/>
    <w:rsid w:val="006A5950"/>
    <w:rsid w:val="006A5D92"/>
    <w:rsid w:val="006A6760"/>
    <w:rsid w:val="006A67F6"/>
    <w:rsid w:val="006B0672"/>
    <w:rsid w:val="006B09DA"/>
    <w:rsid w:val="006B0CA6"/>
    <w:rsid w:val="006B0EE1"/>
    <w:rsid w:val="006B149C"/>
    <w:rsid w:val="006B19B2"/>
    <w:rsid w:val="006B1F45"/>
    <w:rsid w:val="006B288F"/>
    <w:rsid w:val="006B2C5C"/>
    <w:rsid w:val="006B2CA2"/>
    <w:rsid w:val="006B2E25"/>
    <w:rsid w:val="006B2F3C"/>
    <w:rsid w:val="006B3071"/>
    <w:rsid w:val="006B35EE"/>
    <w:rsid w:val="006B37B3"/>
    <w:rsid w:val="006B3A4B"/>
    <w:rsid w:val="006B3C27"/>
    <w:rsid w:val="006B4132"/>
    <w:rsid w:val="006B47EF"/>
    <w:rsid w:val="006B5076"/>
    <w:rsid w:val="006B589B"/>
    <w:rsid w:val="006B59F8"/>
    <w:rsid w:val="006B5CBA"/>
    <w:rsid w:val="006B6794"/>
    <w:rsid w:val="006B689C"/>
    <w:rsid w:val="006B69FB"/>
    <w:rsid w:val="006B6B34"/>
    <w:rsid w:val="006B6FA7"/>
    <w:rsid w:val="006B7070"/>
    <w:rsid w:val="006C0152"/>
    <w:rsid w:val="006C0C9A"/>
    <w:rsid w:val="006C0F65"/>
    <w:rsid w:val="006C11D2"/>
    <w:rsid w:val="006C1409"/>
    <w:rsid w:val="006C2C72"/>
    <w:rsid w:val="006C35CF"/>
    <w:rsid w:val="006C3F16"/>
    <w:rsid w:val="006C406C"/>
    <w:rsid w:val="006C5469"/>
    <w:rsid w:val="006C55CF"/>
    <w:rsid w:val="006C56C0"/>
    <w:rsid w:val="006C5D3A"/>
    <w:rsid w:val="006C5F40"/>
    <w:rsid w:val="006C6D7B"/>
    <w:rsid w:val="006C6FCC"/>
    <w:rsid w:val="006C73B4"/>
    <w:rsid w:val="006C79B6"/>
    <w:rsid w:val="006C7AA7"/>
    <w:rsid w:val="006D0154"/>
    <w:rsid w:val="006D015C"/>
    <w:rsid w:val="006D02FA"/>
    <w:rsid w:val="006D0377"/>
    <w:rsid w:val="006D07DC"/>
    <w:rsid w:val="006D0A25"/>
    <w:rsid w:val="006D0A9A"/>
    <w:rsid w:val="006D0ADD"/>
    <w:rsid w:val="006D0FB9"/>
    <w:rsid w:val="006D1518"/>
    <w:rsid w:val="006D1589"/>
    <w:rsid w:val="006D1F55"/>
    <w:rsid w:val="006D21AA"/>
    <w:rsid w:val="006D24DD"/>
    <w:rsid w:val="006D2728"/>
    <w:rsid w:val="006D2744"/>
    <w:rsid w:val="006D2A94"/>
    <w:rsid w:val="006D2D2C"/>
    <w:rsid w:val="006D2E6C"/>
    <w:rsid w:val="006D2F40"/>
    <w:rsid w:val="006D3491"/>
    <w:rsid w:val="006D3501"/>
    <w:rsid w:val="006D357F"/>
    <w:rsid w:val="006D3C96"/>
    <w:rsid w:val="006D3CFB"/>
    <w:rsid w:val="006D3D2A"/>
    <w:rsid w:val="006D4577"/>
    <w:rsid w:val="006D47F5"/>
    <w:rsid w:val="006D524E"/>
    <w:rsid w:val="006D53B4"/>
    <w:rsid w:val="006D6357"/>
    <w:rsid w:val="006D710D"/>
    <w:rsid w:val="006D71AC"/>
    <w:rsid w:val="006D759D"/>
    <w:rsid w:val="006D76AC"/>
    <w:rsid w:val="006D7B66"/>
    <w:rsid w:val="006D7CFF"/>
    <w:rsid w:val="006D7DA5"/>
    <w:rsid w:val="006E02C8"/>
    <w:rsid w:val="006E0363"/>
    <w:rsid w:val="006E0404"/>
    <w:rsid w:val="006E0F2B"/>
    <w:rsid w:val="006E1036"/>
    <w:rsid w:val="006E1425"/>
    <w:rsid w:val="006E17D0"/>
    <w:rsid w:val="006E1F2E"/>
    <w:rsid w:val="006E28F0"/>
    <w:rsid w:val="006E2C04"/>
    <w:rsid w:val="006E339E"/>
    <w:rsid w:val="006E354C"/>
    <w:rsid w:val="006E402B"/>
    <w:rsid w:val="006E4503"/>
    <w:rsid w:val="006E4714"/>
    <w:rsid w:val="006E4AEB"/>
    <w:rsid w:val="006E4D7C"/>
    <w:rsid w:val="006E5068"/>
    <w:rsid w:val="006E562B"/>
    <w:rsid w:val="006E57B0"/>
    <w:rsid w:val="006E5D77"/>
    <w:rsid w:val="006E5E85"/>
    <w:rsid w:val="006E5E89"/>
    <w:rsid w:val="006E6605"/>
    <w:rsid w:val="006E6AAC"/>
    <w:rsid w:val="006E6DC4"/>
    <w:rsid w:val="006E6FBD"/>
    <w:rsid w:val="006E72CB"/>
    <w:rsid w:val="006E761B"/>
    <w:rsid w:val="006E7866"/>
    <w:rsid w:val="006E7A9C"/>
    <w:rsid w:val="006E7B67"/>
    <w:rsid w:val="006E7C3C"/>
    <w:rsid w:val="006F0661"/>
    <w:rsid w:val="006F0A82"/>
    <w:rsid w:val="006F1145"/>
    <w:rsid w:val="006F11D9"/>
    <w:rsid w:val="006F1359"/>
    <w:rsid w:val="006F16FC"/>
    <w:rsid w:val="006F1A50"/>
    <w:rsid w:val="006F2150"/>
    <w:rsid w:val="006F2929"/>
    <w:rsid w:val="006F32B8"/>
    <w:rsid w:val="006F3B2C"/>
    <w:rsid w:val="006F3C6E"/>
    <w:rsid w:val="006F3F71"/>
    <w:rsid w:val="006F4381"/>
    <w:rsid w:val="006F45A8"/>
    <w:rsid w:val="006F4741"/>
    <w:rsid w:val="006F4B02"/>
    <w:rsid w:val="006F579F"/>
    <w:rsid w:val="006F59CA"/>
    <w:rsid w:val="006F6B2E"/>
    <w:rsid w:val="006F6C24"/>
    <w:rsid w:val="006F6D37"/>
    <w:rsid w:val="006F6FC3"/>
    <w:rsid w:val="006F719B"/>
    <w:rsid w:val="006F7C0C"/>
    <w:rsid w:val="007002D8"/>
    <w:rsid w:val="007004A5"/>
    <w:rsid w:val="007008AE"/>
    <w:rsid w:val="00700A1E"/>
    <w:rsid w:val="00700BAE"/>
    <w:rsid w:val="0070112C"/>
    <w:rsid w:val="00701BF6"/>
    <w:rsid w:val="0070252F"/>
    <w:rsid w:val="00702680"/>
    <w:rsid w:val="0070278D"/>
    <w:rsid w:val="007027DB"/>
    <w:rsid w:val="00702874"/>
    <w:rsid w:val="007028CC"/>
    <w:rsid w:val="00702EB9"/>
    <w:rsid w:val="0070315E"/>
    <w:rsid w:val="0070337B"/>
    <w:rsid w:val="00703460"/>
    <w:rsid w:val="0070352C"/>
    <w:rsid w:val="00704D9A"/>
    <w:rsid w:val="00705388"/>
    <w:rsid w:val="00705DFA"/>
    <w:rsid w:val="0070624E"/>
    <w:rsid w:val="00706269"/>
    <w:rsid w:val="007065C6"/>
    <w:rsid w:val="0070681A"/>
    <w:rsid w:val="00706C76"/>
    <w:rsid w:val="00706F7E"/>
    <w:rsid w:val="007073CF"/>
    <w:rsid w:val="0070764B"/>
    <w:rsid w:val="00707813"/>
    <w:rsid w:val="0070794B"/>
    <w:rsid w:val="00707D47"/>
    <w:rsid w:val="0071001B"/>
    <w:rsid w:val="00710238"/>
    <w:rsid w:val="0071053F"/>
    <w:rsid w:val="007108CC"/>
    <w:rsid w:val="00710C1E"/>
    <w:rsid w:val="00710E5D"/>
    <w:rsid w:val="0071109D"/>
    <w:rsid w:val="00711846"/>
    <w:rsid w:val="00712140"/>
    <w:rsid w:val="007124F7"/>
    <w:rsid w:val="0071254E"/>
    <w:rsid w:val="007127B6"/>
    <w:rsid w:val="00712843"/>
    <w:rsid w:val="007129CA"/>
    <w:rsid w:val="00712AE6"/>
    <w:rsid w:val="00712CB0"/>
    <w:rsid w:val="00712E79"/>
    <w:rsid w:val="00713261"/>
    <w:rsid w:val="00713AD0"/>
    <w:rsid w:val="00713B2B"/>
    <w:rsid w:val="00714D5E"/>
    <w:rsid w:val="00715D7B"/>
    <w:rsid w:val="00715E60"/>
    <w:rsid w:val="00716677"/>
    <w:rsid w:val="00716A56"/>
    <w:rsid w:val="007174B4"/>
    <w:rsid w:val="00717658"/>
    <w:rsid w:val="00717A54"/>
    <w:rsid w:val="00717BB0"/>
    <w:rsid w:val="0072015E"/>
    <w:rsid w:val="0072054F"/>
    <w:rsid w:val="00720A3D"/>
    <w:rsid w:val="00720FF3"/>
    <w:rsid w:val="0072178D"/>
    <w:rsid w:val="00721A8E"/>
    <w:rsid w:val="007220B7"/>
    <w:rsid w:val="00722839"/>
    <w:rsid w:val="007234E1"/>
    <w:rsid w:val="0072386B"/>
    <w:rsid w:val="00724BA2"/>
    <w:rsid w:val="00724CC5"/>
    <w:rsid w:val="0072503C"/>
    <w:rsid w:val="0072511D"/>
    <w:rsid w:val="007256E6"/>
    <w:rsid w:val="00725F76"/>
    <w:rsid w:val="00726271"/>
    <w:rsid w:val="00726920"/>
    <w:rsid w:val="007269B8"/>
    <w:rsid w:val="00726B52"/>
    <w:rsid w:val="007273CC"/>
    <w:rsid w:val="00727A18"/>
    <w:rsid w:val="00730049"/>
    <w:rsid w:val="007301DA"/>
    <w:rsid w:val="007302AC"/>
    <w:rsid w:val="00730E0A"/>
    <w:rsid w:val="007319CF"/>
    <w:rsid w:val="00733E09"/>
    <w:rsid w:val="00733F42"/>
    <w:rsid w:val="0073465D"/>
    <w:rsid w:val="00734835"/>
    <w:rsid w:val="00734887"/>
    <w:rsid w:val="00734BF0"/>
    <w:rsid w:val="00734EE8"/>
    <w:rsid w:val="0073530E"/>
    <w:rsid w:val="0073553F"/>
    <w:rsid w:val="007356CB"/>
    <w:rsid w:val="007357AB"/>
    <w:rsid w:val="00735D7E"/>
    <w:rsid w:val="0073602B"/>
    <w:rsid w:val="00736AD7"/>
    <w:rsid w:val="00736BAF"/>
    <w:rsid w:val="0073787E"/>
    <w:rsid w:val="00737C0E"/>
    <w:rsid w:val="00737D6B"/>
    <w:rsid w:val="00737DC1"/>
    <w:rsid w:val="0074038C"/>
    <w:rsid w:val="007403A1"/>
    <w:rsid w:val="007403C5"/>
    <w:rsid w:val="007403FE"/>
    <w:rsid w:val="0074046E"/>
    <w:rsid w:val="00740973"/>
    <w:rsid w:val="007410E9"/>
    <w:rsid w:val="00741540"/>
    <w:rsid w:val="00741856"/>
    <w:rsid w:val="00741A6B"/>
    <w:rsid w:val="00741B3A"/>
    <w:rsid w:val="00741DB3"/>
    <w:rsid w:val="0074234D"/>
    <w:rsid w:val="0074239F"/>
    <w:rsid w:val="00742889"/>
    <w:rsid w:val="00742D72"/>
    <w:rsid w:val="00743001"/>
    <w:rsid w:val="007432D5"/>
    <w:rsid w:val="007433E2"/>
    <w:rsid w:val="00743728"/>
    <w:rsid w:val="007438AB"/>
    <w:rsid w:val="007445CF"/>
    <w:rsid w:val="00744715"/>
    <w:rsid w:val="007447EF"/>
    <w:rsid w:val="00744995"/>
    <w:rsid w:val="00744C6C"/>
    <w:rsid w:val="00745327"/>
    <w:rsid w:val="00745666"/>
    <w:rsid w:val="007458C3"/>
    <w:rsid w:val="0074594B"/>
    <w:rsid w:val="00745AB9"/>
    <w:rsid w:val="007461A1"/>
    <w:rsid w:val="007475A5"/>
    <w:rsid w:val="00747645"/>
    <w:rsid w:val="00747BE2"/>
    <w:rsid w:val="00747F2D"/>
    <w:rsid w:val="00747F44"/>
    <w:rsid w:val="00747F58"/>
    <w:rsid w:val="007504D0"/>
    <w:rsid w:val="007508F1"/>
    <w:rsid w:val="00750A38"/>
    <w:rsid w:val="00750E33"/>
    <w:rsid w:val="007514EC"/>
    <w:rsid w:val="007518F2"/>
    <w:rsid w:val="00751F55"/>
    <w:rsid w:val="007526B7"/>
    <w:rsid w:val="00752813"/>
    <w:rsid w:val="00753687"/>
    <w:rsid w:val="0075378D"/>
    <w:rsid w:val="00753927"/>
    <w:rsid w:val="00753C2E"/>
    <w:rsid w:val="00753EC8"/>
    <w:rsid w:val="00753F9A"/>
    <w:rsid w:val="00754A72"/>
    <w:rsid w:val="0075501C"/>
    <w:rsid w:val="00755194"/>
    <w:rsid w:val="007564F2"/>
    <w:rsid w:val="00756563"/>
    <w:rsid w:val="007565B3"/>
    <w:rsid w:val="007566C6"/>
    <w:rsid w:val="00756907"/>
    <w:rsid w:val="00756940"/>
    <w:rsid w:val="00756BC3"/>
    <w:rsid w:val="00756C62"/>
    <w:rsid w:val="00756DBA"/>
    <w:rsid w:val="00757298"/>
    <w:rsid w:val="007572B7"/>
    <w:rsid w:val="00757358"/>
    <w:rsid w:val="007576E9"/>
    <w:rsid w:val="00757A3A"/>
    <w:rsid w:val="00757B07"/>
    <w:rsid w:val="007613A7"/>
    <w:rsid w:val="00761F0F"/>
    <w:rsid w:val="007623D9"/>
    <w:rsid w:val="00762511"/>
    <w:rsid w:val="00762602"/>
    <w:rsid w:val="00762A9A"/>
    <w:rsid w:val="00763472"/>
    <w:rsid w:val="00763E7A"/>
    <w:rsid w:val="00764351"/>
    <w:rsid w:val="007643F7"/>
    <w:rsid w:val="00764503"/>
    <w:rsid w:val="0076470A"/>
    <w:rsid w:val="00764B57"/>
    <w:rsid w:val="00764E40"/>
    <w:rsid w:val="0076594E"/>
    <w:rsid w:val="00765AB3"/>
    <w:rsid w:val="00765BF9"/>
    <w:rsid w:val="00765DEF"/>
    <w:rsid w:val="00765EB4"/>
    <w:rsid w:val="00766518"/>
    <w:rsid w:val="00766724"/>
    <w:rsid w:val="00766C1D"/>
    <w:rsid w:val="00766E6B"/>
    <w:rsid w:val="00766E8E"/>
    <w:rsid w:val="00766F84"/>
    <w:rsid w:val="007673A9"/>
    <w:rsid w:val="0076793B"/>
    <w:rsid w:val="007700E7"/>
    <w:rsid w:val="007709A7"/>
    <w:rsid w:val="007709EC"/>
    <w:rsid w:val="00770A46"/>
    <w:rsid w:val="00770A65"/>
    <w:rsid w:val="00770B2C"/>
    <w:rsid w:val="00770D37"/>
    <w:rsid w:val="00770FB6"/>
    <w:rsid w:val="0077112C"/>
    <w:rsid w:val="00771B61"/>
    <w:rsid w:val="00773B7D"/>
    <w:rsid w:val="00774374"/>
    <w:rsid w:val="00774CFB"/>
    <w:rsid w:val="00774DFA"/>
    <w:rsid w:val="007751FF"/>
    <w:rsid w:val="00775601"/>
    <w:rsid w:val="00775651"/>
    <w:rsid w:val="00775975"/>
    <w:rsid w:val="00775E5D"/>
    <w:rsid w:val="00776B21"/>
    <w:rsid w:val="00776DB7"/>
    <w:rsid w:val="00776EA2"/>
    <w:rsid w:val="00777422"/>
    <w:rsid w:val="007777A9"/>
    <w:rsid w:val="00780255"/>
    <w:rsid w:val="0078040E"/>
    <w:rsid w:val="00780782"/>
    <w:rsid w:val="00780B64"/>
    <w:rsid w:val="00780BA4"/>
    <w:rsid w:val="00780FC3"/>
    <w:rsid w:val="0078194D"/>
    <w:rsid w:val="00781C94"/>
    <w:rsid w:val="007826B0"/>
    <w:rsid w:val="00782805"/>
    <w:rsid w:val="0078284B"/>
    <w:rsid w:val="0078296D"/>
    <w:rsid w:val="00782B5A"/>
    <w:rsid w:val="0078351A"/>
    <w:rsid w:val="00783EF2"/>
    <w:rsid w:val="00784140"/>
    <w:rsid w:val="00784609"/>
    <w:rsid w:val="007847C2"/>
    <w:rsid w:val="00785211"/>
    <w:rsid w:val="0078538A"/>
    <w:rsid w:val="00785A4C"/>
    <w:rsid w:val="00785F2B"/>
    <w:rsid w:val="00786522"/>
    <w:rsid w:val="007866A0"/>
    <w:rsid w:val="00786796"/>
    <w:rsid w:val="00786DA9"/>
    <w:rsid w:val="0078751E"/>
    <w:rsid w:val="0078757B"/>
    <w:rsid w:val="00787C67"/>
    <w:rsid w:val="00790AA2"/>
    <w:rsid w:val="00790EBE"/>
    <w:rsid w:val="00790EDE"/>
    <w:rsid w:val="00791952"/>
    <w:rsid w:val="00791C11"/>
    <w:rsid w:val="00791EA1"/>
    <w:rsid w:val="00793A28"/>
    <w:rsid w:val="00793A7B"/>
    <w:rsid w:val="00793C78"/>
    <w:rsid w:val="00793EA4"/>
    <w:rsid w:val="00794043"/>
    <w:rsid w:val="0079425B"/>
    <w:rsid w:val="007943F9"/>
    <w:rsid w:val="00794DAD"/>
    <w:rsid w:val="00794DFC"/>
    <w:rsid w:val="00794EED"/>
    <w:rsid w:val="00795365"/>
    <w:rsid w:val="007956E0"/>
    <w:rsid w:val="00796D65"/>
    <w:rsid w:val="00796DBE"/>
    <w:rsid w:val="007971EB"/>
    <w:rsid w:val="00797543"/>
    <w:rsid w:val="007977A6"/>
    <w:rsid w:val="00797888"/>
    <w:rsid w:val="00797C58"/>
    <w:rsid w:val="00797D80"/>
    <w:rsid w:val="007A031D"/>
    <w:rsid w:val="007A0A1A"/>
    <w:rsid w:val="007A1078"/>
    <w:rsid w:val="007A10C9"/>
    <w:rsid w:val="007A10DB"/>
    <w:rsid w:val="007A1365"/>
    <w:rsid w:val="007A14C4"/>
    <w:rsid w:val="007A19B2"/>
    <w:rsid w:val="007A239D"/>
    <w:rsid w:val="007A2542"/>
    <w:rsid w:val="007A2F05"/>
    <w:rsid w:val="007A3030"/>
    <w:rsid w:val="007A37B0"/>
    <w:rsid w:val="007A38F1"/>
    <w:rsid w:val="007A4663"/>
    <w:rsid w:val="007A492A"/>
    <w:rsid w:val="007A4C2C"/>
    <w:rsid w:val="007A558E"/>
    <w:rsid w:val="007A5BE7"/>
    <w:rsid w:val="007A5D46"/>
    <w:rsid w:val="007A6257"/>
    <w:rsid w:val="007A644E"/>
    <w:rsid w:val="007A6E89"/>
    <w:rsid w:val="007A700C"/>
    <w:rsid w:val="007A7291"/>
    <w:rsid w:val="007A7462"/>
    <w:rsid w:val="007A758C"/>
    <w:rsid w:val="007A771F"/>
    <w:rsid w:val="007A7D6F"/>
    <w:rsid w:val="007B0418"/>
    <w:rsid w:val="007B1332"/>
    <w:rsid w:val="007B1B8A"/>
    <w:rsid w:val="007B20A6"/>
    <w:rsid w:val="007B2537"/>
    <w:rsid w:val="007B29F1"/>
    <w:rsid w:val="007B2A0B"/>
    <w:rsid w:val="007B31C5"/>
    <w:rsid w:val="007B3309"/>
    <w:rsid w:val="007B35F7"/>
    <w:rsid w:val="007B3801"/>
    <w:rsid w:val="007B3EBB"/>
    <w:rsid w:val="007B470A"/>
    <w:rsid w:val="007B4985"/>
    <w:rsid w:val="007B4993"/>
    <w:rsid w:val="007B58F2"/>
    <w:rsid w:val="007B60BD"/>
    <w:rsid w:val="007B62FA"/>
    <w:rsid w:val="007B6343"/>
    <w:rsid w:val="007B65F7"/>
    <w:rsid w:val="007B69C7"/>
    <w:rsid w:val="007B6AC4"/>
    <w:rsid w:val="007B6D09"/>
    <w:rsid w:val="007B706E"/>
    <w:rsid w:val="007B7219"/>
    <w:rsid w:val="007B7715"/>
    <w:rsid w:val="007C03D5"/>
    <w:rsid w:val="007C0403"/>
    <w:rsid w:val="007C060D"/>
    <w:rsid w:val="007C08CC"/>
    <w:rsid w:val="007C0C2E"/>
    <w:rsid w:val="007C123A"/>
    <w:rsid w:val="007C12A4"/>
    <w:rsid w:val="007C1683"/>
    <w:rsid w:val="007C1C26"/>
    <w:rsid w:val="007C2335"/>
    <w:rsid w:val="007C28EC"/>
    <w:rsid w:val="007C2AA2"/>
    <w:rsid w:val="007C2BA5"/>
    <w:rsid w:val="007C2C64"/>
    <w:rsid w:val="007C3659"/>
    <w:rsid w:val="007C3C6F"/>
    <w:rsid w:val="007C40C9"/>
    <w:rsid w:val="007C4C7A"/>
    <w:rsid w:val="007C4F0B"/>
    <w:rsid w:val="007C5584"/>
    <w:rsid w:val="007C5740"/>
    <w:rsid w:val="007C57C5"/>
    <w:rsid w:val="007C5827"/>
    <w:rsid w:val="007C5A59"/>
    <w:rsid w:val="007C5CAA"/>
    <w:rsid w:val="007C5EC6"/>
    <w:rsid w:val="007C5EF7"/>
    <w:rsid w:val="007C629A"/>
    <w:rsid w:val="007C65DD"/>
    <w:rsid w:val="007C69C3"/>
    <w:rsid w:val="007C69CF"/>
    <w:rsid w:val="007C788A"/>
    <w:rsid w:val="007C7B46"/>
    <w:rsid w:val="007C7D28"/>
    <w:rsid w:val="007D0053"/>
    <w:rsid w:val="007D0385"/>
    <w:rsid w:val="007D047E"/>
    <w:rsid w:val="007D19AC"/>
    <w:rsid w:val="007D2195"/>
    <w:rsid w:val="007D2349"/>
    <w:rsid w:val="007D28AD"/>
    <w:rsid w:val="007D2B86"/>
    <w:rsid w:val="007D2CE6"/>
    <w:rsid w:val="007D2EB7"/>
    <w:rsid w:val="007D3047"/>
    <w:rsid w:val="007D3BDA"/>
    <w:rsid w:val="007D3C4C"/>
    <w:rsid w:val="007D3EAC"/>
    <w:rsid w:val="007D41A0"/>
    <w:rsid w:val="007D4734"/>
    <w:rsid w:val="007D4768"/>
    <w:rsid w:val="007D4D91"/>
    <w:rsid w:val="007D50D3"/>
    <w:rsid w:val="007D5458"/>
    <w:rsid w:val="007D57F8"/>
    <w:rsid w:val="007D653E"/>
    <w:rsid w:val="007D73D3"/>
    <w:rsid w:val="007D7DAC"/>
    <w:rsid w:val="007E04AB"/>
    <w:rsid w:val="007E04FC"/>
    <w:rsid w:val="007E0A9D"/>
    <w:rsid w:val="007E0CFD"/>
    <w:rsid w:val="007E0FAD"/>
    <w:rsid w:val="007E157A"/>
    <w:rsid w:val="007E176E"/>
    <w:rsid w:val="007E1866"/>
    <w:rsid w:val="007E1952"/>
    <w:rsid w:val="007E1D55"/>
    <w:rsid w:val="007E2149"/>
    <w:rsid w:val="007E25F1"/>
    <w:rsid w:val="007E267D"/>
    <w:rsid w:val="007E2C55"/>
    <w:rsid w:val="007E31C4"/>
    <w:rsid w:val="007E322F"/>
    <w:rsid w:val="007E349E"/>
    <w:rsid w:val="007E356D"/>
    <w:rsid w:val="007E3EEC"/>
    <w:rsid w:val="007E4358"/>
    <w:rsid w:val="007E4500"/>
    <w:rsid w:val="007E5421"/>
    <w:rsid w:val="007E592C"/>
    <w:rsid w:val="007E5DD9"/>
    <w:rsid w:val="007E604F"/>
    <w:rsid w:val="007E669E"/>
    <w:rsid w:val="007E6927"/>
    <w:rsid w:val="007E70EA"/>
    <w:rsid w:val="007E79FA"/>
    <w:rsid w:val="007E7CEE"/>
    <w:rsid w:val="007E7ED2"/>
    <w:rsid w:val="007F0041"/>
    <w:rsid w:val="007F01A8"/>
    <w:rsid w:val="007F0573"/>
    <w:rsid w:val="007F0847"/>
    <w:rsid w:val="007F0C2A"/>
    <w:rsid w:val="007F0E3F"/>
    <w:rsid w:val="007F122D"/>
    <w:rsid w:val="007F13A8"/>
    <w:rsid w:val="007F14EC"/>
    <w:rsid w:val="007F152A"/>
    <w:rsid w:val="007F17D4"/>
    <w:rsid w:val="007F1A5B"/>
    <w:rsid w:val="007F1A8D"/>
    <w:rsid w:val="007F1C3E"/>
    <w:rsid w:val="007F2138"/>
    <w:rsid w:val="007F23A5"/>
    <w:rsid w:val="007F257B"/>
    <w:rsid w:val="007F2793"/>
    <w:rsid w:val="007F2852"/>
    <w:rsid w:val="007F2996"/>
    <w:rsid w:val="007F2AFE"/>
    <w:rsid w:val="007F2D88"/>
    <w:rsid w:val="007F3504"/>
    <w:rsid w:val="007F3775"/>
    <w:rsid w:val="007F3CB5"/>
    <w:rsid w:val="007F49AB"/>
    <w:rsid w:val="007F4DCE"/>
    <w:rsid w:val="007F4E9E"/>
    <w:rsid w:val="007F4F95"/>
    <w:rsid w:val="007F5086"/>
    <w:rsid w:val="007F533E"/>
    <w:rsid w:val="007F63C6"/>
    <w:rsid w:val="007F69DE"/>
    <w:rsid w:val="007F746E"/>
    <w:rsid w:val="007F7804"/>
    <w:rsid w:val="008000C9"/>
    <w:rsid w:val="008000EE"/>
    <w:rsid w:val="00800134"/>
    <w:rsid w:val="00800521"/>
    <w:rsid w:val="008008B6"/>
    <w:rsid w:val="008009B5"/>
    <w:rsid w:val="00800FAF"/>
    <w:rsid w:val="00801752"/>
    <w:rsid w:val="00801872"/>
    <w:rsid w:val="00801D96"/>
    <w:rsid w:val="008021D7"/>
    <w:rsid w:val="008023B3"/>
    <w:rsid w:val="008027F9"/>
    <w:rsid w:val="00802E4B"/>
    <w:rsid w:val="00803243"/>
    <w:rsid w:val="00803587"/>
    <w:rsid w:val="00804C1D"/>
    <w:rsid w:val="00804E1C"/>
    <w:rsid w:val="00804E2A"/>
    <w:rsid w:val="00804F27"/>
    <w:rsid w:val="00804F28"/>
    <w:rsid w:val="008051DA"/>
    <w:rsid w:val="008056E1"/>
    <w:rsid w:val="00805992"/>
    <w:rsid w:val="00806086"/>
    <w:rsid w:val="00806471"/>
    <w:rsid w:val="008064DD"/>
    <w:rsid w:val="00806825"/>
    <w:rsid w:val="00806D47"/>
    <w:rsid w:val="00806E7A"/>
    <w:rsid w:val="008077B3"/>
    <w:rsid w:val="008077C9"/>
    <w:rsid w:val="00807B19"/>
    <w:rsid w:val="00807D11"/>
    <w:rsid w:val="00807DD6"/>
    <w:rsid w:val="00810A2B"/>
    <w:rsid w:val="00810D0D"/>
    <w:rsid w:val="00810D7C"/>
    <w:rsid w:val="008112C2"/>
    <w:rsid w:val="008115A2"/>
    <w:rsid w:val="008115B1"/>
    <w:rsid w:val="008118FC"/>
    <w:rsid w:val="008119B4"/>
    <w:rsid w:val="00812009"/>
    <w:rsid w:val="0081219C"/>
    <w:rsid w:val="00812C3F"/>
    <w:rsid w:val="00812CF8"/>
    <w:rsid w:val="00812F24"/>
    <w:rsid w:val="00813630"/>
    <w:rsid w:val="00813683"/>
    <w:rsid w:val="00814559"/>
    <w:rsid w:val="00814565"/>
    <w:rsid w:val="008148F8"/>
    <w:rsid w:val="00814F3D"/>
    <w:rsid w:val="00815316"/>
    <w:rsid w:val="0081558D"/>
    <w:rsid w:val="00815658"/>
    <w:rsid w:val="00815692"/>
    <w:rsid w:val="00815D5E"/>
    <w:rsid w:val="008160EB"/>
    <w:rsid w:val="00816102"/>
    <w:rsid w:val="008168FB"/>
    <w:rsid w:val="00817114"/>
    <w:rsid w:val="0081778C"/>
    <w:rsid w:val="008179BB"/>
    <w:rsid w:val="00817A55"/>
    <w:rsid w:val="00817CDA"/>
    <w:rsid w:val="00817F27"/>
    <w:rsid w:val="00820090"/>
    <w:rsid w:val="0082022A"/>
    <w:rsid w:val="00820364"/>
    <w:rsid w:val="008203CD"/>
    <w:rsid w:val="00820934"/>
    <w:rsid w:val="00820A99"/>
    <w:rsid w:val="00820AA2"/>
    <w:rsid w:val="00821405"/>
    <w:rsid w:val="008215F4"/>
    <w:rsid w:val="00821683"/>
    <w:rsid w:val="00821752"/>
    <w:rsid w:val="00821CB7"/>
    <w:rsid w:val="00821CED"/>
    <w:rsid w:val="008220FD"/>
    <w:rsid w:val="008227ED"/>
    <w:rsid w:val="00822833"/>
    <w:rsid w:val="008229B3"/>
    <w:rsid w:val="00823872"/>
    <w:rsid w:val="00823C79"/>
    <w:rsid w:val="008240C7"/>
    <w:rsid w:val="00824779"/>
    <w:rsid w:val="0082507C"/>
    <w:rsid w:val="008252CC"/>
    <w:rsid w:val="0082534F"/>
    <w:rsid w:val="00825769"/>
    <w:rsid w:val="008258D0"/>
    <w:rsid w:val="00826221"/>
    <w:rsid w:val="00826883"/>
    <w:rsid w:val="00826B20"/>
    <w:rsid w:val="00826C01"/>
    <w:rsid w:val="00827214"/>
    <w:rsid w:val="0082725D"/>
    <w:rsid w:val="008276CC"/>
    <w:rsid w:val="00827A36"/>
    <w:rsid w:val="00830189"/>
    <w:rsid w:val="00830A2C"/>
    <w:rsid w:val="00830C3C"/>
    <w:rsid w:val="00830E91"/>
    <w:rsid w:val="008312E6"/>
    <w:rsid w:val="00831A7D"/>
    <w:rsid w:val="00831AF4"/>
    <w:rsid w:val="00831B19"/>
    <w:rsid w:val="00831CCA"/>
    <w:rsid w:val="00831F6F"/>
    <w:rsid w:val="0083250D"/>
    <w:rsid w:val="0083260B"/>
    <w:rsid w:val="00832BF0"/>
    <w:rsid w:val="0083377E"/>
    <w:rsid w:val="008337D6"/>
    <w:rsid w:val="008341E2"/>
    <w:rsid w:val="00834265"/>
    <w:rsid w:val="00835072"/>
    <w:rsid w:val="008353DA"/>
    <w:rsid w:val="00835A8B"/>
    <w:rsid w:val="00835B4C"/>
    <w:rsid w:val="00835EF0"/>
    <w:rsid w:val="008367EE"/>
    <w:rsid w:val="00836B07"/>
    <w:rsid w:val="00836E8D"/>
    <w:rsid w:val="00836F0A"/>
    <w:rsid w:val="00837107"/>
    <w:rsid w:val="00837339"/>
    <w:rsid w:val="00837E95"/>
    <w:rsid w:val="0084076C"/>
    <w:rsid w:val="00840D2A"/>
    <w:rsid w:val="00840EC3"/>
    <w:rsid w:val="0084110F"/>
    <w:rsid w:val="008415A9"/>
    <w:rsid w:val="008415B0"/>
    <w:rsid w:val="00841921"/>
    <w:rsid w:val="00841982"/>
    <w:rsid w:val="0084206C"/>
    <w:rsid w:val="008426A5"/>
    <w:rsid w:val="008426D9"/>
    <w:rsid w:val="008428F3"/>
    <w:rsid w:val="00842DAD"/>
    <w:rsid w:val="00842F7C"/>
    <w:rsid w:val="00843021"/>
    <w:rsid w:val="008433F0"/>
    <w:rsid w:val="0084354C"/>
    <w:rsid w:val="0084358E"/>
    <w:rsid w:val="00843CDB"/>
    <w:rsid w:val="00843E99"/>
    <w:rsid w:val="00844C50"/>
    <w:rsid w:val="00845687"/>
    <w:rsid w:val="00845750"/>
    <w:rsid w:val="00845C6C"/>
    <w:rsid w:val="0084659D"/>
    <w:rsid w:val="00846776"/>
    <w:rsid w:val="0084693F"/>
    <w:rsid w:val="00846BA7"/>
    <w:rsid w:val="00846E10"/>
    <w:rsid w:val="00846E4B"/>
    <w:rsid w:val="00846E50"/>
    <w:rsid w:val="00846E77"/>
    <w:rsid w:val="0084733D"/>
    <w:rsid w:val="00847412"/>
    <w:rsid w:val="00847514"/>
    <w:rsid w:val="00847734"/>
    <w:rsid w:val="00847D40"/>
    <w:rsid w:val="00847D4A"/>
    <w:rsid w:val="00847D99"/>
    <w:rsid w:val="00847FCC"/>
    <w:rsid w:val="008510F4"/>
    <w:rsid w:val="0085123B"/>
    <w:rsid w:val="008517BC"/>
    <w:rsid w:val="008517C0"/>
    <w:rsid w:val="008522AA"/>
    <w:rsid w:val="008534F7"/>
    <w:rsid w:val="00853FF1"/>
    <w:rsid w:val="00854A9C"/>
    <w:rsid w:val="00855A47"/>
    <w:rsid w:val="00855DF3"/>
    <w:rsid w:val="0085627A"/>
    <w:rsid w:val="008567A7"/>
    <w:rsid w:val="00856814"/>
    <w:rsid w:val="00856869"/>
    <w:rsid w:val="00856E4F"/>
    <w:rsid w:val="008577B1"/>
    <w:rsid w:val="00857D04"/>
    <w:rsid w:val="00860088"/>
    <w:rsid w:val="008600A0"/>
    <w:rsid w:val="0086032B"/>
    <w:rsid w:val="00860EA8"/>
    <w:rsid w:val="00860EC7"/>
    <w:rsid w:val="008624F6"/>
    <w:rsid w:val="00862658"/>
    <w:rsid w:val="00862B26"/>
    <w:rsid w:val="00862B41"/>
    <w:rsid w:val="00862F30"/>
    <w:rsid w:val="008634E8"/>
    <w:rsid w:val="0086366A"/>
    <w:rsid w:val="008642A8"/>
    <w:rsid w:val="00864AA2"/>
    <w:rsid w:val="00864ECD"/>
    <w:rsid w:val="00865057"/>
    <w:rsid w:val="00865280"/>
    <w:rsid w:val="008659A9"/>
    <w:rsid w:val="00865BC8"/>
    <w:rsid w:val="00865C7E"/>
    <w:rsid w:val="008662DF"/>
    <w:rsid w:val="00866985"/>
    <w:rsid w:val="00866990"/>
    <w:rsid w:val="00866A43"/>
    <w:rsid w:val="00866C35"/>
    <w:rsid w:val="00866E5B"/>
    <w:rsid w:val="008706B9"/>
    <w:rsid w:val="00870D76"/>
    <w:rsid w:val="00871629"/>
    <w:rsid w:val="0087170C"/>
    <w:rsid w:val="00871A18"/>
    <w:rsid w:val="00872328"/>
    <w:rsid w:val="0087267D"/>
    <w:rsid w:val="008729A1"/>
    <w:rsid w:val="008729E1"/>
    <w:rsid w:val="00872A97"/>
    <w:rsid w:val="00872C06"/>
    <w:rsid w:val="00872E5A"/>
    <w:rsid w:val="00873ECA"/>
    <w:rsid w:val="0087474C"/>
    <w:rsid w:val="008748E8"/>
    <w:rsid w:val="008758F2"/>
    <w:rsid w:val="00875BE6"/>
    <w:rsid w:val="00875FF4"/>
    <w:rsid w:val="008765A8"/>
    <w:rsid w:val="008767BC"/>
    <w:rsid w:val="008767D4"/>
    <w:rsid w:val="00876B8B"/>
    <w:rsid w:val="00876D99"/>
    <w:rsid w:val="0087728F"/>
    <w:rsid w:val="00877502"/>
    <w:rsid w:val="0087789C"/>
    <w:rsid w:val="00877FAE"/>
    <w:rsid w:val="0088000E"/>
    <w:rsid w:val="008804E3"/>
    <w:rsid w:val="00880D85"/>
    <w:rsid w:val="008820D3"/>
    <w:rsid w:val="00882221"/>
    <w:rsid w:val="00882466"/>
    <w:rsid w:val="008824E3"/>
    <w:rsid w:val="0088284E"/>
    <w:rsid w:val="00882963"/>
    <w:rsid w:val="00883C23"/>
    <w:rsid w:val="00883E30"/>
    <w:rsid w:val="00884705"/>
    <w:rsid w:val="00884F7D"/>
    <w:rsid w:val="00885AB8"/>
    <w:rsid w:val="00885C54"/>
    <w:rsid w:val="00886388"/>
    <w:rsid w:val="0088652A"/>
    <w:rsid w:val="008866CF"/>
    <w:rsid w:val="008867E0"/>
    <w:rsid w:val="00886965"/>
    <w:rsid w:val="00886A9B"/>
    <w:rsid w:val="00886CB9"/>
    <w:rsid w:val="00887120"/>
    <w:rsid w:val="0088720A"/>
    <w:rsid w:val="00887289"/>
    <w:rsid w:val="008873C2"/>
    <w:rsid w:val="008874F9"/>
    <w:rsid w:val="00887863"/>
    <w:rsid w:val="00887AD5"/>
    <w:rsid w:val="00887D1C"/>
    <w:rsid w:val="00887E3C"/>
    <w:rsid w:val="00887FF4"/>
    <w:rsid w:val="0089008E"/>
    <w:rsid w:val="00891009"/>
    <w:rsid w:val="00891048"/>
    <w:rsid w:val="008910BF"/>
    <w:rsid w:val="00891205"/>
    <w:rsid w:val="008914AE"/>
    <w:rsid w:val="0089197F"/>
    <w:rsid w:val="008919DB"/>
    <w:rsid w:val="00892128"/>
    <w:rsid w:val="0089265E"/>
    <w:rsid w:val="00892A0E"/>
    <w:rsid w:val="00893357"/>
    <w:rsid w:val="008933F4"/>
    <w:rsid w:val="008933FA"/>
    <w:rsid w:val="00893A27"/>
    <w:rsid w:val="00893E84"/>
    <w:rsid w:val="0089400E"/>
    <w:rsid w:val="00894156"/>
    <w:rsid w:val="00894AC2"/>
    <w:rsid w:val="00894B98"/>
    <w:rsid w:val="0089508C"/>
    <w:rsid w:val="008950EA"/>
    <w:rsid w:val="008952A0"/>
    <w:rsid w:val="0089568D"/>
    <w:rsid w:val="008962C9"/>
    <w:rsid w:val="0089694C"/>
    <w:rsid w:val="008969B6"/>
    <w:rsid w:val="00897295"/>
    <w:rsid w:val="008977CA"/>
    <w:rsid w:val="00897C13"/>
    <w:rsid w:val="00897C3F"/>
    <w:rsid w:val="00897F89"/>
    <w:rsid w:val="00897FCE"/>
    <w:rsid w:val="008A0015"/>
    <w:rsid w:val="008A00FC"/>
    <w:rsid w:val="008A084D"/>
    <w:rsid w:val="008A097F"/>
    <w:rsid w:val="008A1185"/>
    <w:rsid w:val="008A1BF1"/>
    <w:rsid w:val="008A1DB3"/>
    <w:rsid w:val="008A1DB8"/>
    <w:rsid w:val="008A1F39"/>
    <w:rsid w:val="008A239D"/>
    <w:rsid w:val="008A25B4"/>
    <w:rsid w:val="008A2A06"/>
    <w:rsid w:val="008A2A28"/>
    <w:rsid w:val="008A2CB3"/>
    <w:rsid w:val="008A2E37"/>
    <w:rsid w:val="008A2E7E"/>
    <w:rsid w:val="008A3A33"/>
    <w:rsid w:val="008A3C1E"/>
    <w:rsid w:val="008A3F5D"/>
    <w:rsid w:val="008A4A6F"/>
    <w:rsid w:val="008A556C"/>
    <w:rsid w:val="008A5751"/>
    <w:rsid w:val="008A638B"/>
    <w:rsid w:val="008A66A8"/>
    <w:rsid w:val="008A6B0C"/>
    <w:rsid w:val="008A70BC"/>
    <w:rsid w:val="008A70FC"/>
    <w:rsid w:val="008A735A"/>
    <w:rsid w:val="008A752B"/>
    <w:rsid w:val="008A77A6"/>
    <w:rsid w:val="008A787E"/>
    <w:rsid w:val="008A7AEE"/>
    <w:rsid w:val="008B0035"/>
    <w:rsid w:val="008B07B3"/>
    <w:rsid w:val="008B0BF5"/>
    <w:rsid w:val="008B126C"/>
    <w:rsid w:val="008B1E10"/>
    <w:rsid w:val="008B216A"/>
    <w:rsid w:val="008B232F"/>
    <w:rsid w:val="008B28B1"/>
    <w:rsid w:val="008B2C8C"/>
    <w:rsid w:val="008B3391"/>
    <w:rsid w:val="008B4074"/>
    <w:rsid w:val="008B424F"/>
    <w:rsid w:val="008B4C3E"/>
    <w:rsid w:val="008B593A"/>
    <w:rsid w:val="008B5D31"/>
    <w:rsid w:val="008B5E5C"/>
    <w:rsid w:val="008B60DC"/>
    <w:rsid w:val="008B61FA"/>
    <w:rsid w:val="008B6852"/>
    <w:rsid w:val="008B6891"/>
    <w:rsid w:val="008B6CD6"/>
    <w:rsid w:val="008B6F66"/>
    <w:rsid w:val="008B6FA1"/>
    <w:rsid w:val="008B75AD"/>
    <w:rsid w:val="008B7621"/>
    <w:rsid w:val="008C089C"/>
    <w:rsid w:val="008C0AD4"/>
    <w:rsid w:val="008C0E33"/>
    <w:rsid w:val="008C110E"/>
    <w:rsid w:val="008C1CB3"/>
    <w:rsid w:val="008C2B2E"/>
    <w:rsid w:val="008C2B51"/>
    <w:rsid w:val="008C32D3"/>
    <w:rsid w:val="008C381F"/>
    <w:rsid w:val="008C3942"/>
    <w:rsid w:val="008C3F6B"/>
    <w:rsid w:val="008C4037"/>
    <w:rsid w:val="008C4BE9"/>
    <w:rsid w:val="008C5116"/>
    <w:rsid w:val="008C55A3"/>
    <w:rsid w:val="008C5930"/>
    <w:rsid w:val="008C5B0B"/>
    <w:rsid w:val="008C6732"/>
    <w:rsid w:val="008C697A"/>
    <w:rsid w:val="008C6F31"/>
    <w:rsid w:val="008C6FDE"/>
    <w:rsid w:val="008C7DE9"/>
    <w:rsid w:val="008C7F92"/>
    <w:rsid w:val="008D0D4F"/>
    <w:rsid w:val="008D0FD7"/>
    <w:rsid w:val="008D1456"/>
    <w:rsid w:val="008D1C69"/>
    <w:rsid w:val="008D1C79"/>
    <w:rsid w:val="008D1F44"/>
    <w:rsid w:val="008D2113"/>
    <w:rsid w:val="008D2B34"/>
    <w:rsid w:val="008D2B43"/>
    <w:rsid w:val="008D2D8E"/>
    <w:rsid w:val="008D36BB"/>
    <w:rsid w:val="008D3AFF"/>
    <w:rsid w:val="008D3B9C"/>
    <w:rsid w:val="008D45C2"/>
    <w:rsid w:val="008D467B"/>
    <w:rsid w:val="008D48E8"/>
    <w:rsid w:val="008D4AA7"/>
    <w:rsid w:val="008D4BE3"/>
    <w:rsid w:val="008D5076"/>
    <w:rsid w:val="008D5449"/>
    <w:rsid w:val="008D592B"/>
    <w:rsid w:val="008D5EEC"/>
    <w:rsid w:val="008D6359"/>
    <w:rsid w:val="008D6649"/>
    <w:rsid w:val="008D69C2"/>
    <w:rsid w:val="008D71A8"/>
    <w:rsid w:val="008D7276"/>
    <w:rsid w:val="008D762E"/>
    <w:rsid w:val="008D7740"/>
    <w:rsid w:val="008E0A49"/>
    <w:rsid w:val="008E0B2C"/>
    <w:rsid w:val="008E0C7B"/>
    <w:rsid w:val="008E118A"/>
    <w:rsid w:val="008E1233"/>
    <w:rsid w:val="008E1433"/>
    <w:rsid w:val="008E16A7"/>
    <w:rsid w:val="008E1858"/>
    <w:rsid w:val="008E1B98"/>
    <w:rsid w:val="008E2090"/>
    <w:rsid w:val="008E23D5"/>
    <w:rsid w:val="008E28A6"/>
    <w:rsid w:val="008E296D"/>
    <w:rsid w:val="008E2B34"/>
    <w:rsid w:val="008E3705"/>
    <w:rsid w:val="008E3ACB"/>
    <w:rsid w:val="008E3D2E"/>
    <w:rsid w:val="008E3DB8"/>
    <w:rsid w:val="008E3FE4"/>
    <w:rsid w:val="008E47B5"/>
    <w:rsid w:val="008E4A8A"/>
    <w:rsid w:val="008E4E2E"/>
    <w:rsid w:val="008E4E81"/>
    <w:rsid w:val="008E535D"/>
    <w:rsid w:val="008E5371"/>
    <w:rsid w:val="008E54EF"/>
    <w:rsid w:val="008E56E8"/>
    <w:rsid w:val="008E5D20"/>
    <w:rsid w:val="008E6574"/>
    <w:rsid w:val="008E65E7"/>
    <w:rsid w:val="008E677C"/>
    <w:rsid w:val="008E6B49"/>
    <w:rsid w:val="008E6E3E"/>
    <w:rsid w:val="008E71C2"/>
    <w:rsid w:val="008E779A"/>
    <w:rsid w:val="008E7A15"/>
    <w:rsid w:val="008E7A82"/>
    <w:rsid w:val="008E7B59"/>
    <w:rsid w:val="008F0DBA"/>
    <w:rsid w:val="008F1697"/>
    <w:rsid w:val="008F22EB"/>
    <w:rsid w:val="008F23E0"/>
    <w:rsid w:val="008F2BB8"/>
    <w:rsid w:val="008F3149"/>
    <w:rsid w:val="008F3EC0"/>
    <w:rsid w:val="008F4BAF"/>
    <w:rsid w:val="008F5963"/>
    <w:rsid w:val="008F5CAB"/>
    <w:rsid w:val="008F5D66"/>
    <w:rsid w:val="008F695C"/>
    <w:rsid w:val="008F6D9A"/>
    <w:rsid w:val="008F7D2D"/>
    <w:rsid w:val="00900BF6"/>
    <w:rsid w:val="00900C92"/>
    <w:rsid w:val="009019DE"/>
    <w:rsid w:val="009021D3"/>
    <w:rsid w:val="00902860"/>
    <w:rsid w:val="0090287A"/>
    <w:rsid w:val="00902E4B"/>
    <w:rsid w:val="009047CF"/>
    <w:rsid w:val="0090551B"/>
    <w:rsid w:val="009055C0"/>
    <w:rsid w:val="00905D8C"/>
    <w:rsid w:val="00905EDB"/>
    <w:rsid w:val="00905FE6"/>
    <w:rsid w:val="009071EF"/>
    <w:rsid w:val="009078E1"/>
    <w:rsid w:val="00907DD7"/>
    <w:rsid w:val="0091015B"/>
    <w:rsid w:val="00910282"/>
    <w:rsid w:val="00911228"/>
    <w:rsid w:val="00911265"/>
    <w:rsid w:val="0091167F"/>
    <w:rsid w:val="00911995"/>
    <w:rsid w:val="00911B56"/>
    <w:rsid w:val="00911B9F"/>
    <w:rsid w:val="00911EBA"/>
    <w:rsid w:val="00912509"/>
    <w:rsid w:val="00912699"/>
    <w:rsid w:val="0091274F"/>
    <w:rsid w:val="00912E78"/>
    <w:rsid w:val="00912F12"/>
    <w:rsid w:val="00912F48"/>
    <w:rsid w:val="00913997"/>
    <w:rsid w:val="00914464"/>
    <w:rsid w:val="009144EB"/>
    <w:rsid w:val="0091466B"/>
    <w:rsid w:val="009146AF"/>
    <w:rsid w:val="00914886"/>
    <w:rsid w:val="00914976"/>
    <w:rsid w:val="00915600"/>
    <w:rsid w:val="009158C9"/>
    <w:rsid w:val="00915D09"/>
    <w:rsid w:val="00915D14"/>
    <w:rsid w:val="0091605D"/>
    <w:rsid w:val="009169D4"/>
    <w:rsid w:val="00916F1B"/>
    <w:rsid w:val="00917B2F"/>
    <w:rsid w:val="009201E9"/>
    <w:rsid w:val="009202CD"/>
    <w:rsid w:val="00920596"/>
    <w:rsid w:val="009205FC"/>
    <w:rsid w:val="009208B7"/>
    <w:rsid w:val="009218A5"/>
    <w:rsid w:val="00921CB7"/>
    <w:rsid w:val="0092258A"/>
    <w:rsid w:val="00923158"/>
    <w:rsid w:val="0092342C"/>
    <w:rsid w:val="00923641"/>
    <w:rsid w:val="0092373F"/>
    <w:rsid w:val="009238D6"/>
    <w:rsid w:val="00923A40"/>
    <w:rsid w:val="009247CA"/>
    <w:rsid w:val="0092491E"/>
    <w:rsid w:val="00924E1C"/>
    <w:rsid w:val="009255FA"/>
    <w:rsid w:val="00925D58"/>
    <w:rsid w:val="00925FA9"/>
    <w:rsid w:val="00926029"/>
    <w:rsid w:val="00926051"/>
    <w:rsid w:val="00926CC0"/>
    <w:rsid w:val="00926E86"/>
    <w:rsid w:val="009275FB"/>
    <w:rsid w:val="00927883"/>
    <w:rsid w:val="009304ED"/>
    <w:rsid w:val="009308A4"/>
    <w:rsid w:val="00930C05"/>
    <w:rsid w:val="00930CC6"/>
    <w:rsid w:val="00931143"/>
    <w:rsid w:val="00931277"/>
    <w:rsid w:val="009317C6"/>
    <w:rsid w:val="0093265F"/>
    <w:rsid w:val="0093279C"/>
    <w:rsid w:val="00932BD5"/>
    <w:rsid w:val="00932C6B"/>
    <w:rsid w:val="00933490"/>
    <w:rsid w:val="00933553"/>
    <w:rsid w:val="0093367D"/>
    <w:rsid w:val="00933681"/>
    <w:rsid w:val="009337F7"/>
    <w:rsid w:val="00933994"/>
    <w:rsid w:val="00933B0B"/>
    <w:rsid w:val="00933EE0"/>
    <w:rsid w:val="009340C7"/>
    <w:rsid w:val="00934166"/>
    <w:rsid w:val="00935466"/>
    <w:rsid w:val="00935618"/>
    <w:rsid w:val="00935710"/>
    <w:rsid w:val="00935752"/>
    <w:rsid w:val="009357F9"/>
    <w:rsid w:val="009358ED"/>
    <w:rsid w:val="00935DE2"/>
    <w:rsid w:val="009360CA"/>
    <w:rsid w:val="00936995"/>
    <w:rsid w:val="00936F01"/>
    <w:rsid w:val="00937AC7"/>
    <w:rsid w:val="00937AE9"/>
    <w:rsid w:val="00937C41"/>
    <w:rsid w:val="0094006E"/>
    <w:rsid w:val="0094118E"/>
    <w:rsid w:val="009415C6"/>
    <w:rsid w:val="009416F9"/>
    <w:rsid w:val="00941A53"/>
    <w:rsid w:val="00941C68"/>
    <w:rsid w:val="00942BD7"/>
    <w:rsid w:val="00942C03"/>
    <w:rsid w:val="00942E96"/>
    <w:rsid w:val="00943251"/>
    <w:rsid w:val="00943465"/>
    <w:rsid w:val="0094442B"/>
    <w:rsid w:val="009444A9"/>
    <w:rsid w:val="009446C0"/>
    <w:rsid w:val="00944F1C"/>
    <w:rsid w:val="00945940"/>
    <w:rsid w:val="00945D1F"/>
    <w:rsid w:val="00946424"/>
    <w:rsid w:val="00946448"/>
    <w:rsid w:val="00946A0C"/>
    <w:rsid w:val="00946C4C"/>
    <w:rsid w:val="00946D94"/>
    <w:rsid w:val="00947AEB"/>
    <w:rsid w:val="00947D77"/>
    <w:rsid w:val="009509E2"/>
    <w:rsid w:val="00950A79"/>
    <w:rsid w:val="00950B19"/>
    <w:rsid w:val="00950B93"/>
    <w:rsid w:val="00951505"/>
    <w:rsid w:val="0095154E"/>
    <w:rsid w:val="009516C7"/>
    <w:rsid w:val="00951818"/>
    <w:rsid w:val="00951955"/>
    <w:rsid w:val="00951A9C"/>
    <w:rsid w:val="00951EA5"/>
    <w:rsid w:val="00951EDC"/>
    <w:rsid w:val="00952141"/>
    <w:rsid w:val="009521EB"/>
    <w:rsid w:val="00952E74"/>
    <w:rsid w:val="00953D55"/>
    <w:rsid w:val="00954158"/>
    <w:rsid w:val="009543D5"/>
    <w:rsid w:val="00954432"/>
    <w:rsid w:val="00954458"/>
    <w:rsid w:val="00954781"/>
    <w:rsid w:val="00954871"/>
    <w:rsid w:val="0095529F"/>
    <w:rsid w:val="009555A4"/>
    <w:rsid w:val="00955A31"/>
    <w:rsid w:val="00955A8B"/>
    <w:rsid w:val="00955ECF"/>
    <w:rsid w:val="00956147"/>
    <w:rsid w:val="0095639B"/>
    <w:rsid w:val="009563EF"/>
    <w:rsid w:val="00956523"/>
    <w:rsid w:val="00956ED8"/>
    <w:rsid w:val="0095757C"/>
    <w:rsid w:val="00957867"/>
    <w:rsid w:val="00957D97"/>
    <w:rsid w:val="00960399"/>
    <w:rsid w:val="0096099A"/>
    <w:rsid w:val="00960BFD"/>
    <w:rsid w:val="00960E06"/>
    <w:rsid w:val="0096113D"/>
    <w:rsid w:val="009613AC"/>
    <w:rsid w:val="009616B8"/>
    <w:rsid w:val="00961EA9"/>
    <w:rsid w:val="00961F94"/>
    <w:rsid w:val="009620BE"/>
    <w:rsid w:val="00962280"/>
    <w:rsid w:val="009623E4"/>
    <w:rsid w:val="009629A3"/>
    <w:rsid w:val="00962DC7"/>
    <w:rsid w:val="0096308A"/>
    <w:rsid w:val="00963272"/>
    <w:rsid w:val="009633B5"/>
    <w:rsid w:val="0096344C"/>
    <w:rsid w:val="009639F7"/>
    <w:rsid w:val="009644C5"/>
    <w:rsid w:val="00964687"/>
    <w:rsid w:val="009646E1"/>
    <w:rsid w:val="009647C6"/>
    <w:rsid w:val="00964BF3"/>
    <w:rsid w:val="00964E71"/>
    <w:rsid w:val="009650A2"/>
    <w:rsid w:val="00965730"/>
    <w:rsid w:val="0096631A"/>
    <w:rsid w:val="00966523"/>
    <w:rsid w:val="0096694C"/>
    <w:rsid w:val="00966B50"/>
    <w:rsid w:val="00966C28"/>
    <w:rsid w:val="00967922"/>
    <w:rsid w:val="0097052E"/>
    <w:rsid w:val="00970586"/>
    <w:rsid w:val="00970C85"/>
    <w:rsid w:val="00970CE0"/>
    <w:rsid w:val="009713D8"/>
    <w:rsid w:val="009717B9"/>
    <w:rsid w:val="00971BEE"/>
    <w:rsid w:val="00971DC2"/>
    <w:rsid w:val="00972175"/>
    <w:rsid w:val="00972190"/>
    <w:rsid w:val="00972616"/>
    <w:rsid w:val="00972738"/>
    <w:rsid w:val="009729C6"/>
    <w:rsid w:val="009735A7"/>
    <w:rsid w:val="00973F1E"/>
    <w:rsid w:val="00974099"/>
    <w:rsid w:val="0097468E"/>
    <w:rsid w:val="00974918"/>
    <w:rsid w:val="00974B44"/>
    <w:rsid w:val="0097576E"/>
    <w:rsid w:val="00975D7A"/>
    <w:rsid w:val="00975DFD"/>
    <w:rsid w:val="00975FCF"/>
    <w:rsid w:val="0097680A"/>
    <w:rsid w:val="00976BB3"/>
    <w:rsid w:val="00976C64"/>
    <w:rsid w:val="009805EF"/>
    <w:rsid w:val="009809F8"/>
    <w:rsid w:val="00980BC9"/>
    <w:rsid w:val="00981276"/>
    <w:rsid w:val="00982617"/>
    <w:rsid w:val="0098298D"/>
    <w:rsid w:val="00982A4C"/>
    <w:rsid w:val="00982C19"/>
    <w:rsid w:val="00983033"/>
    <w:rsid w:val="00983AD4"/>
    <w:rsid w:val="00983C79"/>
    <w:rsid w:val="00984153"/>
    <w:rsid w:val="009843B1"/>
    <w:rsid w:val="009844CB"/>
    <w:rsid w:val="009850D2"/>
    <w:rsid w:val="009857C3"/>
    <w:rsid w:val="00985849"/>
    <w:rsid w:val="00985926"/>
    <w:rsid w:val="00986572"/>
    <w:rsid w:val="009865E6"/>
    <w:rsid w:val="009869C9"/>
    <w:rsid w:val="00986B59"/>
    <w:rsid w:val="00986C41"/>
    <w:rsid w:val="0098724D"/>
    <w:rsid w:val="009877C7"/>
    <w:rsid w:val="00987F8F"/>
    <w:rsid w:val="0099020D"/>
    <w:rsid w:val="009902A3"/>
    <w:rsid w:val="00990516"/>
    <w:rsid w:val="00990629"/>
    <w:rsid w:val="00990654"/>
    <w:rsid w:val="00991886"/>
    <w:rsid w:val="00991BE7"/>
    <w:rsid w:val="00991CF5"/>
    <w:rsid w:val="00992035"/>
    <w:rsid w:val="0099244B"/>
    <w:rsid w:val="00992461"/>
    <w:rsid w:val="00992667"/>
    <w:rsid w:val="00992C22"/>
    <w:rsid w:val="00992D6D"/>
    <w:rsid w:val="00992EBB"/>
    <w:rsid w:val="00993B7D"/>
    <w:rsid w:val="00993C01"/>
    <w:rsid w:val="0099400C"/>
    <w:rsid w:val="00994690"/>
    <w:rsid w:val="00995385"/>
    <w:rsid w:val="00995471"/>
    <w:rsid w:val="00995FDE"/>
    <w:rsid w:val="0099672E"/>
    <w:rsid w:val="009968F6"/>
    <w:rsid w:val="00996D36"/>
    <w:rsid w:val="0099717E"/>
    <w:rsid w:val="00997665"/>
    <w:rsid w:val="00997FB0"/>
    <w:rsid w:val="009A0088"/>
    <w:rsid w:val="009A06F7"/>
    <w:rsid w:val="009A0C50"/>
    <w:rsid w:val="009A0CDC"/>
    <w:rsid w:val="009A0E23"/>
    <w:rsid w:val="009A1228"/>
    <w:rsid w:val="009A133C"/>
    <w:rsid w:val="009A156A"/>
    <w:rsid w:val="009A1578"/>
    <w:rsid w:val="009A165E"/>
    <w:rsid w:val="009A1730"/>
    <w:rsid w:val="009A1FE5"/>
    <w:rsid w:val="009A2001"/>
    <w:rsid w:val="009A2325"/>
    <w:rsid w:val="009A28A4"/>
    <w:rsid w:val="009A2A7A"/>
    <w:rsid w:val="009A2B0D"/>
    <w:rsid w:val="009A2DFC"/>
    <w:rsid w:val="009A2EA2"/>
    <w:rsid w:val="009A2F60"/>
    <w:rsid w:val="009A314D"/>
    <w:rsid w:val="009A37F5"/>
    <w:rsid w:val="009A3E97"/>
    <w:rsid w:val="009A3FB1"/>
    <w:rsid w:val="009A3FC6"/>
    <w:rsid w:val="009A4158"/>
    <w:rsid w:val="009A41BE"/>
    <w:rsid w:val="009A433D"/>
    <w:rsid w:val="009A543B"/>
    <w:rsid w:val="009A551C"/>
    <w:rsid w:val="009A5678"/>
    <w:rsid w:val="009A5868"/>
    <w:rsid w:val="009A5D27"/>
    <w:rsid w:val="009A67E5"/>
    <w:rsid w:val="009A7783"/>
    <w:rsid w:val="009A7C94"/>
    <w:rsid w:val="009B0474"/>
    <w:rsid w:val="009B0828"/>
    <w:rsid w:val="009B09EF"/>
    <w:rsid w:val="009B1355"/>
    <w:rsid w:val="009B1445"/>
    <w:rsid w:val="009B1771"/>
    <w:rsid w:val="009B198D"/>
    <w:rsid w:val="009B326D"/>
    <w:rsid w:val="009B3773"/>
    <w:rsid w:val="009B3CD8"/>
    <w:rsid w:val="009B4390"/>
    <w:rsid w:val="009B44CD"/>
    <w:rsid w:val="009B474B"/>
    <w:rsid w:val="009B4801"/>
    <w:rsid w:val="009B4D7C"/>
    <w:rsid w:val="009B58B1"/>
    <w:rsid w:val="009B60C9"/>
    <w:rsid w:val="009B61D4"/>
    <w:rsid w:val="009B63D8"/>
    <w:rsid w:val="009B67A8"/>
    <w:rsid w:val="009B6C2E"/>
    <w:rsid w:val="009B7A12"/>
    <w:rsid w:val="009B7A46"/>
    <w:rsid w:val="009B7ADE"/>
    <w:rsid w:val="009B7BF9"/>
    <w:rsid w:val="009B7C86"/>
    <w:rsid w:val="009B7D9F"/>
    <w:rsid w:val="009B7DF3"/>
    <w:rsid w:val="009C03A4"/>
    <w:rsid w:val="009C03CA"/>
    <w:rsid w:val="009C05C6"/>
    <w:rsid w:val="009C0B84"/>
    <w:rsid w:val="009C1359"/>
    <w:rsid w:val="009C1438"/>
    <w:rsid w:val="009C14E4"/>
    <w:rsid w:val="009C1B69"/>
    <w:rsid w:val="009C20DE"/>
    <w:rsid w:val="009C2780"/>
    <w:rsid w:val="009C2DA8"/>
    <w:rsid w:val="009C3A66"/>
    <w:rsid w:val="009C3C20"/>
    <w:rsid w:val="009C3F56"/>
    <w:rsid w:val="009C4265"/>
    <w:rsid w:val="009C5004"/>
    <w:rsid w:val="009C5F94"/>
    <w:rsid w:val="009C61DA"/>
    <w:rsid w:val="009C62F3"/>
    <w:rsid w:val="009C62F6"/>
    <w:rsid w:val="009C6507"/>
    <w:rsid w:val="009C66DB"/>
    <w:rsid w:val="009C72CE"/>
    <w:rsid w:val="009C72F8"/>
    <w:rsid w:val="009C7BFA"/>
    <w:rsid w:val="009C7DDD"/>
    <w:rsid w:val="009D0663"/>
    <w:rsid w:val="009D125F"/>
    <w:rsid w:val="009D1274"/>
    <w:rsid w:val="009D15BE"/>
    <w:rsid w:val="009D1729"/>
    <w:rsid w:val="009D181B"/>
    <w:rsid w:val="009D19A1"/>
    <w:rsid w:val="009D1C5B"/>
    <w:rsid w:val="009D2049"/>
    <w:rsid w:val="009D25E1"/>
    <w:rsid w:val="009D30EE"/>
    <w:rsid w:val="009D3247"/>
    <w:rsid w:val="009D3AB6"/>
    <w:rsid w:val="009D3D6A"/>
    <w:rsid w:val="009D50BE"/>
    <w:rsid w:val="009D5478"/>
    <w:rsid w:val="009D55E9"/>
    <w:rsid w:val="009D63D2"/>
    <w:rsid w:val="009D6ADB"/>
    <w:rsid w:val="009D6DA3"/>
    <w:rsid w:val="009D6DAB"/>
    <w:rsid w:val="009D7B28"/>
    <w:rsid w:val="009D7D5D"/>
    <w:rsid w:val="009E0036"/>
    <w:rsid w:val="009E0110"/>
    <w:rsid w:val="009E0641"/>
    <w:rsid w:val="009E0CCD"/>
    <w:rsid w:val="009E13EF"/>
    <w:rsid w:val="009E161B"/>
    <w:rsid w:val="009E184F"/>
    <w:rsid w:val="009E1DA1"/>
    <w:rsid w:val="009E2303"/>
    <w:rsid w:val="009E2878"/>
    <w:rsid w:val="009E2DAD"/>
    <w:rsid w:val="009E2F3D"/>
    <w:rsid w:val="009E2F79"/>
    <w:rsid w:val="009E30FC"/>
    <w:rsid w:val="009E31F7"/>
    <w:rsid w:val="009E3334"/>
    <w:rsid w:val="009E33A0"/>
    <w:rsid w:val="009E35D7"/>
    <w:rsid w:val="009E379E"/>
    <w:rsid w:val="009E3B52"/>
    <w:rsid w:val="009E4044"/>
    <w:rsid w:val="009E418B"/>
    <w:rsid w:val="009E5A87"/>
    <w:rsid w:val="009E5BC2"/>
    <w:rsid w:val="009E5F07"/>
    <w:rsid w:val="009E625C"/>
    <w:rsid w:val="009E6283"/>
    <w:rsid w:val="009E680B"/>
    <w:rsid w:val="009E6B6E"/>
    <w:rsid w:val="009E71C5"/>
    <w:rsid w:val="009E722F"/>
    <w:rsid w:val="009E7AD6"/>
    <w:rsid w:val="009F0796"/>
    <w:rsid w:val="009F0976"/>
    <w:rsid w:val="009F14CA"/>
    <w:rsid w:val="009F163E"/>
    <w:rsid w:val="009F185A"/>
    <w:rsid w:val="009F1B36"/>
    <w:rsid w:val="009F1E09"/>
    <w:rsid w:val="009F1E52"/>
    <w:rsid w:val="009F1E5D"/>
    <w:rsid w:val="009F1F9E"/>
    <w:rsid w:val="009F2072"/>
    <w:rsid w:val="009F2205"/>
    <w:rsid w:val="009F25CA"/>
    <w:rsid w:val="009F26F1"/>
    <w:rsid w:val="009F2C93"/>
    <w:rsid w:val="009F2F58"/>
    <w:rsid w:val="009F326B"/>
    <w:rsid w:val="009F3899"/>
    <w:rsid w:val="009F38C2"/>
    <w:rsid w:val="009F3E00"/>
    <w:rsid w:val="009F466F"/>
    <w:rsid w:val="009F472E"/>
    <w:rsid w:val="009F4804"/>
    <w:rsid w:val="009F4864"/>
    <w:rsid w:val="009F4ADB"/>
    <w:rsid w:val="009F4C76"/>
    <w:rsid w:val="009F54C1"/>
    <w:rsid w:val="009F58F1"/>
    <w:rsid w:val="009F6610"/>
    <w:rsid w:val="009F6D86"/>
    <w:rsid w:val="009F6FC8"/>
    <w:rsid w:val="009F75FE"/>
    <w:rsid w:val="009F7B18"/>
    <w:rsid w:val="009F7DBA"/>
    <w:rsid w:val="00A00014"/>
    <w:rsid w:val="00A00095"/>
    <w:rsid w:val="00A0012D"/>
    <w:rsid w:val="00A00236"/>
    <w:rsid w:val="00A0077E"/>
    <w:rsid w:val="00A00C46"/>
    <w:rsid w:val="00A00DD6"/>
    <w:rsid w:val="00A00FBA"/>
    <w:rsid w:val="00A01CA3"/>
    <w:rsid w:val="00A0200C"/>
    <w:rsid w:val="00A0251C"/>
    <w:rsid w:val="00A0276E"/>
    <w:rsid w:val="00A02900"/>
    <w:rsid w:val="00A02A23"/>
    <w:rsid w:val="00A02D3A"/>
    <w:rsid w:val="00A03110"/>
    <w:rsid w:val="00A03137"/>
    <w:rsid w:val="00A03E5D"/>
    <w:rsid w:val="00A041A8"/>
    <w:rsid w:val="00A04396"/>
    <w:rsid w:val="00A04482"/>
    <w:rsid w:val="00A05052"/>
    <w:rsid w:val="00A05B1C"/>
    <w:rsid w:val="00A067DB"/>
    <w:rsid w:val="00A06838"/>
    <w:rsid w:val="00A06D50"/>
    <w:rsid w:val="00A07581"/>
    <w:rsid w:val="00A076A5"/>
    <w:rsid w:val="00A07D43"/>
    <w:rsid w:val="00A07EE5"/>
    <w:rsid w:val="00A101F0"/>
    <w:rsid w:val="00A1022C"/>
    <w:rsid w:val="00A103AE"/>
    <w:rsid w:val="00A104B1"/>
    <w:rsid w:val="00A107B5"/>
    <w:rsid w:val="00A10A4A"/>
    <w:rsid w:val="00A1107C"/>
    <w:rsid w:val="00A11B7C"/>
    <w:rsid w:val="00A12C50"/>
    <w:rsid w:val="00A130D5"/>
    <w:rsid w:val="00A13D1F"/>
    <w:rsid w:val="00A13D91"/>
    <w:rsid w:val="00A14074"/>
    <w:rsid w:val="00A14835"/>
    <w:rsid w:val="00A14E83"/>
    <w:rsid w:val="00A14F03"/>
    <w:rsid w:val="00A153F3"/>
    <w:rsid w:val="00A1691B"/>
    <w:rsid w:val="00A16A4C"/>
    <w:rsid w:val="00A1794D"/>
    <w:rsid w:val="00A17B13"/>
    <w:rsid w:val="00A17B96"/>
    <w:rsid w:val="00A17D66"/>
    <w:rsid w:val="00A20278"/>
    <w:rsid w:val="00A202A8"/>
    <w:rsid w:val="00A202F0"/>
    <w:rsid w:val="00A20C38"/>
    <w:rsid w:val="00A21561"/>
    <w:rsid w:val="00A21AF8"/>
    <w:rsid w:val="00A21CF3"/>
    <w:rsid w:val="00A21E65"/>
    <w:rsid w:val="00A21F1F"/>
    <w:rsid w:val="00A22A1F"/>
    <w:rsid w:val="00A22A9F"/>
    <w:rsid w:val="00A22AD7"/>
    <w:rsid w:val="00A22BAA"/>
    <w:rsid w:val="00A22FF4"/>
    <w:rsid w:val="00A2320C"/>
    <w:rsid w:val="00A232D5"/>
    <w:rsid w:val="00A234D4"/>
    <w:rsid w:val="00A23743"/>
    <w:rsid w:val="00A23771"/>
    <w:rsid w:val="00A239A3"/>
    <w:rsid w:val="00A23E4B"/>
    <w:rsid w:val="00A240B3"/>
    <w:rsid w:val="00A241BC"/>
    <w:rsid w:val="00A24916"/>
    <w:rsid w:val="00A24D37"/>
    <w:rsid w:val="00A25B60"/>
    <w:rsid w:val="00A27066"/>
    <w:rsid w:val="00A271DA"/>
    <w:rsid w:val="00A304E5"/>
    <w:rsid w:val="00A309D9"/>
    <w:rsid w:val="00A312D4"/>
    <w:rsid w:val="00A31763"/>
    <w:rsid w:val="00A31780"/>
    <w:rsid w:val="00A31F19"/>
    <w:rsid w:val="00A31FE4"/>
    <w:rsid w:val="00A32381"/>
    <w:rsid w:val="00A3286D"/>
    <w:rsid w:val="00A328B3"/>
    <w:rsid w:val="00A329A8"/>
    <w:rsid w:val="00A3378E"/>
    <w:rsid w:val="00A33ADF"/>
    <w:rsid w:val="00A342BD"/>
    <w:rsid w:val="00A34314"/>
    <w:rsid w:val="00A3434D"/>
    <w:rsid w:val="00A34DB0"/>
    <w:rsid w:val="00A35462"/>
    <w:rsid w:val="00A3577C"/>
    <w:rsid w:val="00A359D4"/>
    <w:rsid w:val="00A35A2A"/>
    <w:rsid w:val="00A35DCE"/>
    <w:rsid w:val="00A3600E"/>
    <w:rsid w:val="00A36364"/>
    <w:rsid w:val="00A365E6"/>
    <w:rsid w:val="00A3699F"/>
    <w:rsid w:val="00A36A48"/>
    <w:rsid w:val="00A36CC7"/>
    <w:rsid w:val="00A370D5"/>
    <w:rsid w:val="00A3712A"/>
    <w:rsid w:val="00A371D8"/>
    <w:rsid w:val="00A37604"/>
    <w:rsid w:val="00A37803"/>
    <w:rsid w:val="00A37A57"/>
    <w:rsid w:val="00A40124"/>
    <w:rsid w:val="00A40190"/>
    <w:rsid w:val="00A40A99"/>
    <w:rsid w:val="00A418D0"/>
    <w:rsid w:val="00A41F6A"/>
    <w:rsid w:val="00A42E27"/>
    <w:rsid w:val="00A43AB3"/>
    <w:rsid w:val="00A43BF1"/>
    <w:rsid w:val="00A44022"/>
    <w:rsid w:val="00A44C63"/>
    <w:rsid w:val="00A4510A"/>
    <w:rsid w:val="00A45698"/>
    <w:rsid w:val="00A45876"/>
    <w:rsid w:val="00A45CD9"/>
    <w:rsid w:val="00A45D7B"/>
    <w:rsid w:val="00A46181"/>
    <w:rsid w:val="00A46778"/>
    <w:rsid w:val="00A4679A"/>
    <w:rsid w:val="00A468E0"/>
    <w:rsid w:val="00A4692E"/>
    <w:rsid w:val="00A46B9C"/>
    <w:rsid w:val="00A47020"/>
    <w:rsid w:val="00A47EEF"/>
    <w:rsid w:val="00A5023F"/>
    <w:rsid w:val="00A50310"/>
    <w:rsid w:val="00A5055B"/>
    <w:rsid w:val="00A5074F"/>
    <w:rsid w:val="00A5077E"/>
    <w:rsid w:val="00A51163"/>
    <w:rsid w:val="00A51299"/>
    <w:rsid w:val="00A515AF"/>
    <w:rsid w:val="00A52069"/>
    <w:rsid w:val="00A520F5"/>
    <w:rsid w:val="00A521D1"/>
    <w:rsid w:val="00A522C8"/>
    <w:rsid w:val="00A524C9"/>
    <w:rsid w:val="00A5297B"/>
    <w:rsid w:val="00A535B6"/>
    <w:rsid w:val="00A543FE"/>
    <w:rsid w:val="00A54667"/>
    <w:rsid w:val="00A548A7"/>
    <w:rsid w:val="00A54EA1"/>
    <w:rsid w:val="00A550BB"/>
    <w:rsid w:val="00A55125"/>
    <w:rsid w:val="00A551DF"/>
    <w:rsid w:val="00A55754"/>
    <w:rsid w:val="00A55B85"/>
    <w:rsid w:val="00A562C6"/>
    <w:rsid w:val="00A564AE"/>
    <w:rsid w:val="00A56966"/>
    <w:rsid w:val="00A56FB8"/>
    <w:rsid w:val="00A604FA"/>
    <w:rsid w:val="00A60C48"/>
    <w:rsid w:val="00A617CF"/>
    <w:rsid w:val="00A61FC7"/>
    <w:rsid w:val="00A629CA"/>
    <w:rsid w:val="00A63415"/>
    <w:rsid w:val="00A63561"/>
    <w:rsid w:val="00A63A47"/>
    <w:rsid w:val="00A63E34"/>
    <w:rsid w:val="00A63F08"/>
    <w:rsid w:val="00A642C1"/>
    <w:rsid w:val="00A64B1E"/>
    <w:rsid w:val="00A64F29"/>
    <w:rsid w:val="00A650BF"/>
    <w:rsid w:val="00A65427"/>
    <w:rsid w:val="00A668DC"/>
    <w:rsid w:val="00A66B61"/>
    <w:rsid w:val="00A66B9B"/>
    <w:rsid w:val="00A66E3A"/>
    <w:rsid w:val="00A67159"/>
    <w:rsid w:val="00A675BB"/>
    <w:rsid w:val="00A67907"/>
    <w:rsid w:val="00A67AA2"/>
    <w:rsid w:val="00A67C8B"/>
    <w:rsid w:val="00A707EA"/>
    <w:rsid w:val="00A70923"/>
    <w:rsid w:val="00A70E57"/>
    <w:rsid w:val="00A7110F"/>
    <w:rsid w:val="00A714A6"/>
    <w:rsid w:val="00A715EA"/>
    <w:rsid w:val="00A7162C"/>
    <w:rsid w:val="00A718BE"/>
    <w:rsid w:val="00A71C03"/>
    <w:rsid w:val="00A71FA7"/>
    <w:rsid w:val="00A72341"/>
    <w:rsid w:val="00A73379"/>
    <w:rsid w:val="00A73744"/>
    <w:rsid w:val="00A7374C"/>
    <w:rsid w:val="00A73A40"/>
    <w:rsid w:val="00A73FBB"/>
    <w:rsid w:val="00A74A16"/>
    <w:rsid w:val="00A755F3"/>
    <w:rsid w:val="00A757CC"/>
    <w:rsid w:val="00A75844"/>
    <w:rsid w:val="00A75AD0"/>
    <w:rsid w:val="00A75DFF"/>
    <w:rsid w:val="00A75E2A"/>
    <w:rsid w:val="00A75F79"/>
    <w:rsid w:val="00A76496"/>
    <w:rsid w:val="00A76630"/>
    <w:rsid w:val="00A76C71"/>
    <w:rsid w:val="00A771AC"/>
    <w:rsid w:val="00A77261"/>
    <w:rsid w:val="00A77334"/>
    <w:rsid w:val="00A775F6"/>
    <w:rsid w:val="00A7766C"/>
    <w:rsid w:val="00A779F5"/>
    <w:rsid w:val="00A77A0C"/>
    <w:rsid w:val="00A77F2A"/>
    <w:rsid w:val="00A801B4"/>
    <w:rsid w:val="00A802E0"/>
    <w:rsid w:val="00A80394"/>
    <w:rsid w:val="00A8041F"/>
    <w:rsid w:val="00A8042E"/>
    <w:rsid w:val="00A8073A"/>
    <w:rsid w:val="00A8099F"/>
    <w:rsid w:val="00A80E33"/>
    <w:rsid w:val="00A81161"/>
    <w:rsid w:val="00A816C4"/>
    <w:rsid w:val="00A817FF"/>
    <w:rsid w:val="00A81890"/>
    <w:rsid w:val="00A81B42"/>
    <w:rsid w:val="00A8222E"/>
    <w:rsid w:val="00A825D2"/>
    <w:rsid w:val="00A82A0B"/>
    <w:rsid w:val="00A82F42"/>
    <w:rsid w:val="00A82F7C"/>
    <w:rsid w:val="00A836C4"/>
    <w:rsid w:val="00A8386C"/>
    <w:rsid w:val="00A83C7A"/>
    <w:rsid w:val="00A83CD8"/>
    <w:rsid w:val="00A83EA2"/>
    <w:rsid w:val="00A8454B"/>
    <w:rsid w:val="00A84CC2"/>
    <w:rsid w:val="00A84DAC"/>
    <w:rsid w:val="00A85375"/>
    <w:rsid w:val="00A85C8B"/>
    <w:rsid w:val="00A863A2"/>
    <w:rsid w:val="00A8647C"/>
    <w:rsid w:val="00A86DA7"/>
    <w:rsid w:val="00A874AF"/>
    <w:rsid w:val="00A87868"/>
    <w:rsid w:val="00A87B76"/>
    <w:rsid w:val="00A87F08"/>
    <w:rsid w:val="00A87FB8"/>
    <w:rsid w:val="00A901D5"/>
    <w:rsid w:val="00A90397"/>
    <w:rsid w:val="00A909D1"/>
    <w:rsid w:val="00A90A3D"/>
    <w:rsid w:val="00A90B07"/>
    <w:rsid w:val="00A90FD0"/>
    <w:rsid w:val="00A915C6"/>
    <w:rsid w:val="00A916E4"/>
    <w:rsid w:val="00A91D01"/>
    <w:rsid w:val="00A91EBF"/>
    <w:rsid w:val="00A922E1"/>
    <w:rsid w:val="00A92857"/>
    <w:rsid w:val="00A929B4"/>
    <w:rsid w:val="00A92A52"/>
    <w:rsid w:val="00A93042"/>
    <w:rsid w:val="00A935B3"/>
    <w:rsid w:val="00A93775"/>
    <w:rsid w:val="00A937E6"/>
    <w:rsid w:val="00A94040"/>
    <w:rsid w:val="00A94075"/>
    <w:rsid w:val="00A94568"/>
    <w:rsid w:val="00A949CE"/>
    <w:rsid w:val="00A94B58"/>
    <w:rsid w:val="00A96071"/>
    <w:rsid w:val="00A9679C"/>
    <w:rsid w:val="00A967B9"/>
    <w:rsid w:val="00A96CBC"/>
    <w:rsid w:val="00A970C2"/>
    <w:rsid w:val="00A97227"/>
    <w:rsid w:val="00A979EC"/>
    <w:rsid w:val="00A97B3A"/>
    <w:rsid w:val="00AA01B1"/>
    <w:rsid w:val="00AA0310"/>
    <w:rsid w:val="00AA04D5"/>
    <w:rsid w:val="00AA0A3C"/>
    <w:rsid w:val="00AA0ADC"/>
    <w:rsid w:val="00AA0C99"/>
    <w:rsid w:val="00AA0FE1"/>
    <w:rsid w:val="00AA1622"/>
    <w:rsid w:val="00AA1992"/>
    <w:rsid w:val="00AA19ED"/>
    <w:rsid w:val="00AA1BA3"/>
    <w:rsid w:val="00AA1C7A"/>
    <w:rsid w:val="00AA2106"/>
    <w:rsid w:val="00AA211B"/>
    <w:rsid w:val="00AA2213"/>
    <w:rsid w:val="00AA2559"/>
    <w:rsid w:val="00AA27D2"/>
    <w:rsid w:val="00AA2B3D"/>
    <w:rsid w:val="00AA2FCF"/>
    <w:rsid w:val="00AA369B"/>
    <w:rsid w:val="00AA3804"/>
    <w:rsid w:val="00AA3919"/>
    <w:rsid w:val="00AA3D98"/>
    <w:rsid w:val="00AA3E89"/>
    <w:rsid w:val="00AA4BF2"/>
    <w:rsid w:val="00AA4D93"/>
    <w:rsid w:val="00AA507D"/>
    <w:rsid w:val="00AA51C1"/>
    <w:rsid w:val="00AA5604"/>
    <w:rsid w:val="00AA5A00"/>
    <w:rsid w:val="00AA5A77"/>
    <w:rsid w:val="00AA6999"/>
    <w:rsid w:val="00AA6F26"/>
    <w:rsid w:val="00AA71E0"/>
    <w:rsid w:val="00AA7466"/>
    <w:rsid w:val="00AA7A21"/>
    <w:rsid w:val="00AA7A63"/>
    <w:rsid w:val="00AA7AAB"/>
    <w:rsid w:val="00AA7EF2"/>
    <w:rsid w:val="00AA7FC3"/>
    <w:rsid w:val="00AB0437"/>
    <w:rsid w:val="00AB0671"/>
    <w:rsid w:val="00AB0786"/>
    <w:rsid w:val="00AB0957"/>
    <w:rsid w:val="00AB0B63"/>
    <w:rsid w:val="00AB0ED1"/>
    <w:rsid w:val="00AB1A1D"/>
    <w:rsid w:val="00AB20FE"/>
    <w:rsid w:val="00AB2195"/>
    <w:rsid w:val="00AB221C"/>
    <w:rsid w:val="00AB2490"/>
    <w:rsid w:val="00AB3EED"/>
    <w:rsid w:val="00AB3FF9"/>
    <w:rsid w:val="00AB424C"/>
    <w:rsid w:val="00AB4468"/>
    <w:rsid w:val="00AB463E"/>
    <w:rsid w:val="00AB49CF"/>
    <w:rsid w:val="00AB4B19"/>
    <w:rsid w:val="00AB4ECD"/>
    <w:rsid w:val="00AB53B0"/>
    <w:rsid w:val="00AB5B1B"/>
    <w:rsid w:val="00AB6144"/>
    <w:rsid w:val="00AB61EB"/>
    <w:rsid w:val="00AB665A"/>
    <w:rsid w:val="00AB683E"/>
    <w:rsid w:val="00AB6892"/>
    <w:rsid w:val="00AB71AB"/>
    <w:rsid w:val="00AB7D3B"/>
    <w:rsid w:val="00AB7F69"/>
    <w:rsid w:val="00AC00E0"/>
    <w:rsid w:val="00AC03E2"/>
    <w:rsid w:val="00AC0495"/>
    <w:rsid w:val="00AC0524"/>
    <w:rsid w:val="00AC0DE0"/>
    <w:rsid w:val="00AC114E"/>
    <w:rsid w:val="00AC1396"/>
    <w:rsid w:val="00AC149A"/>
    <w:rsid w:val="00AC1A3D"/>
    <w:rsid w:val="00AC1F0B"/>
    <w:rsid w:val="00AC1F83"/>
    <w:rsid w:val="00AC2998"/>
    <w:rsid w:val="00AC31C1"/>
    <w:rsid w:val="00AC3291"/>
    <w:rsid w:val="00AC32F9"/>
    <w:rsid w:val="00AC331A"/>
    <w:rsid w:val="00AC3780"/>
    <w:rsid w:val="00AC3AF1"/>
    <w:rsid w:val="00AC46FA"/>
    <w:rsid w:val="00AC4E57"/>
    <w:rsid w:val="00AC5688"/>
    <w:rsid w:val="00AC575C"/>
    <w:rsid w:val="00AC57AB"/>
    <w:rsid w:val="00AC5E65"/>
    <w:rsid w:val="00AC6231"/>
    <w:rsid w:val="00AC623C"/>
    <w:rsid w:val="00AC6C96"/>
    <w:rsid w:val="00AC72BA"/>
    <w:rsid w:val="00AC76EC"/>
    <w:rsid w:val="00AC7777"/>
    <w:rsid w:val="00AC7E4C"/>
    <w:rsid w:val="00AD025A"/>
    <w:rsid w:val="00AD0359"/>
    <w:rsid w:val="00AD037E"/>
    <w:rsid w:val="00AD06C5"/>
    <w:rsid w:val="00AD079F"/>
    <w:rsid w:val="00AD0897"/>
    <w:rsid w:val="00AD09EA"/>
    <w:rsid w:val="00AD0A8A"/>
    <w:rsid w:val="00AD0BCB"/>
    <w:rsid w:val="00AD105D"/>
    <w:rsid w:val="00AD1219"/>
    <w:rsid w:val="00AD1A1E"/>
    <w:rsid w:val="00AD1D61"/>
    <w:rsid w:val="00AD1FA6"/>
    <w:rsid w:val="00AD2B37"/>
    <w:rsid w:val="00AD3001"/>
    <w:rsid w:val="00AD307C"/>
    <w:rsid w:val="00AD3085"/>
    <w:rsid w:val="00AD33D7"/>
    <w:rsid w:val="00AD3745"/>
    <w:rsid w:val="00AD3849"/>
    <w:rsid w:val="00AD3AA3"/>
    <w:rsid w:val="00AD3CD5"/>
    <w:rsid w:val="00AD40A5"/>
    <w:rsid w:val="00AD4667"/>
    <w:rsid w:val="00AD48E8"/>
    <w:rsid w:val="00AD4BDA"/>
    <w:rsid w:val="00AD4D57"/>
    <w:rsid w:val="00AD53F9"/>
    <w:rsid w:val="00AD54EF"/>
    <w:rsid w:val="00AD5BD1"/>
    <w:rsid w:val="00AD5C52"/>
    <w:rsid w:val="00AD5D1B"/>
    <w:rsid w:val="00AD657E"/>
    <w:rsid w:val="00AD664C"/>
    <w:rsid w:val="00AD6721"/>
    <w:rsid w:val="00AD6743"/>
    <w:rsid w:val="00AD6E06"/>
    <w:rsid w:val="00AD6E3A"/>
    <w:rsid w:val="00AD6F03"/>
    <w:rsid w:val="00AD7B3B"/>
    <w:rsid w:val="00AE00D1"/>
    <w:rsid w:val="00AE0ADA"/>
    <w:rsid w:val="00AE1663"/>
    <w:rsid w:val="00AE18FB"/>
    <w:rsid w:val="00AE19A9"/>
    <w:rsid w:val="00AE1BC9"/>
    <w:rsid w:val="00AE23DF"/>
    <w:rsid w:val="00AE2C0A"/>
    <w:rsid w:val="00AE31D9"/>
    <w:rsid w:val="00AE3398"/>
    <w:rsid w:val="00AE3520"/>
    <w:rsid w:val="00AE367F"/>
    <w:rsid w:val="00AE373F"/>
    <w:rsid w:val="00AE4436"/>
    <w:rsid w:val="00AE4A11"/>
    <w:rsid w:val="00AE51A6"/>
    <w:rsid w:val="00AE5474"/>
    <w:rsid w:val="00AE595D"/>
    <w:rsid w:val="00AE5C82"/>
    <w:rsid w:val="00AE625A"/>
    <w:rsid w:val="00AE6547"/>
    <w:rsid w:val="00AE6C63"/>
    <w:rsid w:val="00AE6DBE"/>
    <w:rsid w:val="00AE76DB"/>
    <w:rsid w:val="00AE7A32"/>
    <w:rsid w:val="00AE7FCE"/>
    <w:rsid w:val="00AF0226"/>
    <w:rsid w:val="00AF051C"/>
    <w:rsid w:val="00AF099D"/>
    <w:rsid w:val="00AF0C82"/>
    <w:rsid w:val="00AF0D15"/>
    <w:rsid w:val="00AF15F0"/>
    <w:rsid w:val="00AF18A4"/>
    <w:rsid w:val="00AF1EE9"/>
    <w:rsid w:val="00AF20F4"/>
    <w:rsid w:val="00AF2B1A"/>
    <w:rsid w:val="00AF2DD7"/>
    <w:rsid w:val="00AF3549"/>
    <w:rsid w:val="00AF35F3"/>
    <w:rsid w:val="00AF3756"/>
    <w:rsid w:val="00AF3DC2"/>
    <w:rsid w:val="00AF4989"/>
    <w:rsid w:val="00AF5242"/>
    <w:rsid w:val="00AF5444"/>
    <w:rsid w:val="00AF54EA"/>
    <w:rsid w:val="00AF54F0"/>
    <w:rsid w:val="00AF5B9E"/>
    <w:rsid w:val="00AF5EAF"/>
    <w:rsid w:val="00AF6349"/>
    <w:rsid w:val="00AF6521"/>
    <w:rsid w:val="00AF6BE7"/>
    <w:rsid w:val="00AF73AF"/>
    <w:rsid w:val="00AF7C5D"/>
    <w:rsid w:val="00AF7FBE"/>
    <w:rsid w:val="00B003E1"/>
    <w:rsid w:val="00B00F1C"/>
    <w:rsid w:val="00B01BA1"/>
    <w:rsid w:val="00B01D4F"/>
    <w:rsid w:val="00B024C6"/>
    <w:rsid w:val="00B02A8B"/>
    <w:rsid w:val="00B034B3"/>
    <w:rsid w:val="00B0398B"/>
    <w:rsid w:val="00B045FC"/>
    <w:rsid w:val="00B04632"/>
    <w:rsid w:val="00B04E47"/>
    <w:rsid w:val="00B04F90"/>
    <w:rsid w:val="00B05486"/>
    <w:rsid w:val="00B05F8C"/>
    <w:rsid w:val="00B06595"/>
    <w:rsid w:val="00B067EF"/>
    <w:rsid w:val="00B06972"/>
    <w:rsid w:val="00B06A19"/>
    <w:rsid w:val="00B06B4B"/>
    <w:rsid w:val="00B06E11"/>
    <w:rsid w:val="00B06EEA"/>
    <w:rsid w:val="00B0709E"/>
    <w:rsid w:val="00B07241"/>
    <w:rsid w:val="00B07F0A"/>
    <w:rsid w:val="00B10087"/>
    <w:rsid w:val="00B1069B"/>
    <w:rsid w:val="00B10FC9"/>
    <w:rsid w:val="00B11141"/>
    <w:rsid w:val="00B114E5"/>
    <w:rsid w:val="00B12448"/>
    <w:rsid w:val="00B1252B"/>
    <w:rsid w:val="00B12EAA"/>
    <w:rsid w:val="00B132E4"/>
    <w:rsid w:val="00B13303"/>
    <w:rsid w:val="00B13855"/>
    <w:rsid w:val="00B13867"/>
    <w:rsid w:val="00B13A4F"/>
    <w:rsid w:val="00B13C3C"/>
    <w:rsid w:val="00B14863"/>
    <w:rsid w:val="00B1573F"/>
    <w:rsid w:val="00B157F2"/>
    <w:rsid w:val="00B15CB6"/>
    <w:rsid w:val="00B15CE3"/>
    <w:rsid w:val="00B16EB0"/>
    <w:rsid w:val="00B16F6E"/>
    <w:rsid w:val="00B17130"/>
    <w:rsid w:val="00B171DB"/>
    <w:rsid w:val="00B1739A"/>
    <w:rsid w:val="00B1748E"/>
    <w:rsid w:val="00B17743"/>
    <w:rsid w:val="00B1799D"/>
    <w:rsid w:val="00B20271"/>
    <w:rsid w:val="00B20554"/>
    <w:rsid w:val="00B20925"/>
    <w:rsid w:val="00B2112A"/>
    <w:rsid w:val="00B21151"/>
    <w:rsid w:val="00B21BA5"/>
    <w:rsid w:val="00B21DE4"/>
    <w:rsid w:val="00B21ECD"/>
    <w:rsid w:val="00B221B2"/>
    <w:rsid w:val="00B22613"/>
    <w:rsid w:val="00B22699"/>
    <w:rsid w:val="00B229FF"/>
    <w:rsid w:val="00B23113"/>
    <w:rsid w:val="00B233C8"/>
    <w:rsid w:val="00B23912"/>
    <w:rsid w:val="00B23C81"/>
    <w:rsid w:val="00B23C97"/>
    <w:rsid w:val="00B24477"/>
    <w:rsid w:val="00B25045"/>
    <w:rsid w:val="00B25422"/>
    <w:rsid w:val="00B25B33"/>
    <w:rsid w:val="00B25E25"/>
    <w:rsid w:val="00B2679F"/>
    <w:rsid w:val="00B26D98"/>
    <w:rsid w:val="00B26F44"/>
    <w:rsid w:val="00B27656"/>
    <w:rsid w:val="00B2777D"/>
    <w:rsid w:val="00B27921"/>
    <w:rsid w:val="00B27ED6"/>
    <w:rsid w:val="00B27F40"/>
    <w:rsid w:val="00B30196"/>
    <w:rsid w:val="00B30400"/>
    <w:rsid w:val="00B3045F"/>
    <w:rsid w:val="00B304A5"/>
    <w:rsid w:val="00B312F5"/>
    <w:rsid w:val="00B31AA7"/>
    <w:rsid w:val="00B31B1A"/>
    <w:rsid w:val="00B31DC6"/>
    <w:rsid w:val="00B325C4"/>
    <w:rsid w:val="00B32A58"/>
    <w:rsid w:val="00B33382"/>
    <w:rsid w:val="00B341DE"/>
    <w:rsid w:val="00B34AFF"/>
    <w:rsid w:val="00B353B1"/>
    <w:rsid w:val="00B3545E"/>
    <w:rsid w:val="00B3565C"/>
    <w:rsid w:val="00B3581F"/>
    <w:rsid w:val="00B363C0"/>
    <w:rsid w:val="00B366DC"/>
    <w:rsid w:val="00B3727C"/>
    <w:rsid w:val="00B37292"/>
    <w:rsid w:val="00B3763B"/>
    <w:rsid w:val="00B379E8"/>
    <w:rsid w:val="00B37FCB"/>
    <w:rsid w:val="00B4005C"/>
    <w:rsid w:val="00B4021D"/>
    <w:rsid w:val="00B4023B"/>
    <w:rsid w:val="00B40941"/>
    <w:rsid w:val="00B40948"/>
    <w:rsid w:val="00B40CA2"/>
    <w:rsid w:val="00B41678"/>
    <w:rsid w:val="00B4168C"/>
    <w:rsid w:val="00B419BF"/>
    <w:rsid w:val="00B41B11"/>
    <w:rsid w:val="00B41C2E"/>
    <w:rsid w:val="00B41C6A"/>
    <w:rsid w:val="00B41EA2"/>
    <w:rsid w:val="00B41F8D"/>
    <w:rsid w:val="00B42003"/>
    <w:rsid w:val="00B4208F"/>
    <w:rsid w:val="00B421A4"/>
    <w:rsid w:val="00B4220C"/>
    <w:rsid w:val="00B42632"/>
    <w:rsid w:val="00B4271C"/>
    <w:rsid w:val="00B4276C"/>
    <w:rsid w:val="00B42B1C"/>
    <w:rsid w:val="00B42BA1"/>
    <w:rsid w:val="00B42C8D"/>
    <w:rsid w:val="00B42FA9"/>
    <w:rsid w:val="00B436B4"/>
    <w:rsid w:val="00B440DA"/>
    <w:rsid w:val="00B444D3"/>
    <w:rsid w:val="00B45A24"/>
    <w:rsid w:val="00B45A86"/>
    <w:rsid w:val="00B45F80"/>
    <w:rsid w:val="00B46128"/>
    <w:rsid w:val="00B46806"/>
    <w:rsid w:val="00B46B04"/>
    <w:rsid w:val="00B4711C"/>
    <w:rsid w:val="00B473FC"/>
    <w:rsid w:val="00B47452"/>
    <w:rsid w:val="00B474EE"/>
    <w:rsid w:val="00B478D5"/>
    <w:rsid w:val="00B47AD3"/>
    <w:rsid w:val="00B47FA2"/>
    <w:rsid w:val="00B5056C"/>
    <w:rsid w:val="00B50F61"/>
    <w:rsid w:val="00B51258"/>
    <w:rsid w:val="00B5141D"/>
    <w:rsid w:val="00B516A2"/>
    <w:rsid w:val="00B51A4C"/>
    <w:rsid w:val="00B51FF5"/>
    <w:rsid w:val="00B523A9"/>
    <w:rsid w:val="00B52A8A"/>
    <w:rsid w:val="00B530FA"/>
    <w:rsid w:val="00B535A6"/>
    <w:rsid w:val="00B5397D"/>
    <w:rsid w:val="00B53D7A"/>
    <w:rsid w:val="00B544CB"/>
    <w:rsid w:val="00B5456C"/>
    <w:rsid w:val="00B5468E"/>
    <w:rsid w:val="00B54C2F"/>
    <w:rsid w:val="00B54FBD"/>
    <w:rsid w:val="00B54FEA"/>
    <w:rsid w:val="00B5510A"/>
    <w:rsid w:val="00B5587A"/>
    <w:rsid w:val="00B55B8A"/>
    <w:rsid w:val="00B560E8"/>
    <w:rsid w:val="00B5691D"/>
    <w:rsid w:val="00B56B79"/>
    <w:rsid w:val="00B5719C"/>
    <w:rsid w:val="00B575E3"/>
    <w:rsid w:val="00B57726"/>
    <w:rsid w:val="00B57D10"/>
    <w:rsid w:val="00B57FCB"/>
    <w:rsid w:val="00B605A5"/>
    <w:rsid w:val="00B60777"/>
    <w:rsid w:val="00B6077C"/>
    <w:rsid w:val="00B609C5"/>
    <w:rsid w:val="00B60ADD"/>
    <w:rsid w:val="00B61617"/>
    <w:rsid w:val="00B6186C"/>
    <w:rsid w:val="00B6195C"/>
    <w:rsid w:val="00B61A79"/>
    <w:rsid w:val="00B61B8F"/>
    <w:rsid w:val="00B61CCA"/>
    <w:rsid w:val="00B61CEB"/>
    <w:rsid w:val="00B62824"/>
    <w:rsid w:val="00B62BDF"/>
    <w:rsid w:val="00B62E48"/>
    <w:rsid w:val="00B62E67"/>
    <w:rsid w:val="00B6302E"/>
    <w:rsid w:val="00B6389F"/>
    <w:rsid w:val="00B63940"/>
    <w:rsid w:val="00B63972"/>
    <w:rsid w:val="00B639C0"/>
    <w:rsid w:val="00B63F9F"/>
    <w:rsid w:val="00B647B9"/>
    <w:rsid w:val="00B64A0D"/>
    <w:rsid w:val="00B64F30"/>
    <w:rsid w:val="00B652B1"/>
    <w:rsid w:val="00B65340"/>
    <w:rsid w:val="00B65475"/>
    <w:rsid w:val="00B6570C"/>
    <w:rsid w:val="00B65780"/>
    <w:rsid w:val="00B65A61"/>
    <w:rsid w:val="00B66482"/>
    <w:rsid w:val="00B665DA"/>
    <w:rsid w:val="00B66B84"/>
    <w:rsid w:val="00B66BF8"/>
    <w:rsid w:val="00B66C1F"/>
    <w:rsid w:val="00B6769D"/>
    <w:rsid w:val="00B676E3"/>
    <w:rsid w:val="00B678A8"/>
    <w:rsid w:val="00B67B66"/>
    <w:rsid w:val="00B67CB4"/>
    <w:rsid w:val="00B67DB5"/>
    <w:rsid w:val="00B700C3"/>
    <w:rsid w:val="00B70349"/>
    <w:rsid w:val="00B703DE"/>
    <w:rsid w:val="00B7100B"/>
    <w:rsid w:val="00B710FC"/>
    <w:rsid w:val="00B7115C"/>
    <w:rsid w:val="00B71541"/>
    <w:rsid w:val="00B71BB6"/>
    <w:rsid w:val="00B724A2"/>
    <w:rsid w:val="00B72FF5"/>
    <w:rsid w:val="00B736FC"/>
    <w:rsid w:val="00B73B75"/>
    <w:rsid w:val="00B73D20"/>
    <w:rsid w:val="00B73E96"/>
    <w:rsid w:val="00B740C4"/>
    <w:rsid w:val="00B74474"/>
    <w:rsid w:val="00B74CF1"/>
    <w:rsid w:val="00B75138"/>
    <w:rsid w:val="00B7521A"/>
    <w:rsid w:val="00B75437"/>
    <w:rsid w:val="00B760D3"/>
    <w:rsid w:val="00B765E7"/>
    <w:rsid w:val="00B76B0C"/>
    <w:rsid w:val="00B76DA1"/>
    <w:rsid w:val="00B76DA7"/>
    <w:rsid w:val="00B76DD0"/>
    <w:rsid w:val="00B76E0C"/>
    <w:rsid w:val="00B77094"/>
    <w:rsid w:val="00B77268"/>
    <w:rsid w:val="00B77D74"/>
    <w:rsid w:val="00B77D7D"/>
    <w:rsid w:val="00B80C80"/>
    <w:rsid w:val="00B8149E"/>
    <w:rsid w:val="00B818B3"/>
    <w:rsid w:val="00B81B64"/>
    <w:rsid w:val="00B81BF2"/>
    <w:rsid w:val="00B81BFF"/>
    <w:rsid w:val="00B82076"/>
    <w:rsid w:val="00B83068"/>
    <w:rsid w:val="00B83223"/>
    <w:rsid w:val="00B8329E"/>
    <w:rsid w:val="00B83796"/>
    <w:rsid w:val="00B84630"/>
    <w:rsid w:val="00B84633"/>
    <w:rsid w:val="00B84839"/>
    <w:rsid w:val="00B849C1"/>
    <w:rsid w:val="00B84AF3"/>
    <w:rsid w:val="00B84DED"/>
    <w:rsid w:val="00B84E5B"/>
    <w:rsid w:val="00B853DF"/>
    <w:rsid w:val="00B8582B"/>
    <w:rsid w:val="00B864D5"/>
    <w:rsid w:val="00B865A4"/>
    <w:rsid w:val="00B8666E"/>
    <w:rsid w:val="00B86ECF"/>
    <w:rsid w:val="00B87539"/>
    <w:rsid w:val="00B87CF0"/>
    <w:rsid w:val="00B9036F"/>
    <w:rsid w:val="00B90BA2"/>
    <w:rsid w:val="00B9121A"/>
    <w:rsid w:val="00B91463"/>
    <w:rsid w:val="00B9158E"/>
    <w:rsid w:val="00B91C68"/>
    <w:rsid w:val="00B920A5"/>
    <w:rsid w:val="00B926EF"/>
    <w:rsid w:val="00B9363D"/>
    <w:rsid w:val="00B938A3"/>
    <w:rsid w:val="00B9399A"/>
    <w:rsid w:val="00B939C4"/>
    <w:rsid w:val="00B93CF2"/>
    <w:rsid w:val="00B93DFC"/>
    <w:rsid w:val="00B940E5"/>
    <w:rsid w:val="00B941BA"/>
    <w:rsid w:val="00B944EA"/>
    <w:rsid w:val="00B94C31"/>
    <w:rsid w:val="00B95A97"/>
    <w:rsid w:val="00B95EED"/>
    <w:rsid w:val="00B961B9"/>
    <w:rsid w:val="00B96434"/>
    <w:rsid w:val="00B964FF"/>
    <w:rsid w:val="00B96A75"/>
    <w:rsid w:val="00B96AD1"/>
    <w:rsid w:val="00B9717B"/>
    <w:rsid w:val="00B97295"/>
    <w:rsid w:val="00BA0374"/>
    <w:rsid w:val="00BA03C0"/>
    <w:rsid w:val="00BA04AE"/>
    <w:rsid w:val="00BA0B26"/>
    <w:rsid w:val="00BA0FD2"/>
    <w:rsid w:val="00BA1C47"/>
    <w:rsid w:val="00BA23D9"/>
    <w:rsid w:val="00BA2576"/>
    <w:rsid w:val="00BA2787"/>
    <w:rsid w:val="00BA2897"/>
    <w:rsid w:val="00BA323D"/>
    <w:rsid w:val="00BA39EE"/>
    <w:rsid w:val="00BA3CCF"/>
    <w:rsid w:val="00BA3D1C"/>
    <w:rsid w:val="00BA3F9F"/>
    <w:rsid w:val="00BA4387"/>
    <w:rsid w:val="00BA4C52"/>
    <w:rsid w:val="00BA50B2"/>
    <w:rsid w:val="00BA6113"/>
    <w:rsid w:val="00BA6903"/>
    <w:rsid w:val="00BA6ABC"/>
    <w:rsid w:val="00BA6AFB"/>
    <w:rsid w:val="00BA710A"/>
    <w:rsid w:val="00BA7263"/>
    <w:rsid w:val="00BA766E"/>
    <w:rsid w:val="00BA77A5"/>
    <w:rsid w:val="00BA7A8E"/>
    <w:rsid w:val="00BB030B"/>
    <w:rsid w:val="00BB0C38"/>
    <w:rsid w:val="00BB0CF2"/>
    <w:rsid w:val="00BB0F48"/>
    <w:rsid w:val="00BB15C6"/>
    <w:rsid w:val="00BB1714"/>
    <w:rsid w:val="00BB1FBD"/>
    <w:rsid w:val="00BB2151"/>
    <w:rsid w:val="00BB2AFA"/>
    <w:rsid w:val="00BB2CDD"/>
    <w:rsid w:val="00BB2CEC"/>
    <w:rsid w:val="00BB2EC0"/>
    <w:rsid w:val="00BB32CC"/>
    <w:rsid w:val="00BB3597"/>
    <w:rsid w:val="00BB36FC"/>
    <w:rsid w:val="00BB4E95"/>
    <w:rsid w:val="00BB5A02"/>
    <w:rsid w:val="00BB5BE2"/>
    <w:rsid w:val="00BB5D7E"/>
    <w:rsid w:val="00BB5EFE"/>
    <w:rsid w:val="00BB6721"/>
    <w:rsid w:val="00BB6742"/>
    <w:rsid w:val="00BB674C"/>
    <w:rsid w:val="00BB6E3F"/>
    <w:rsid w:val="00BB744E"/>
    <w:rsid w:val="00BB7A79"/>
    <w:rsid w:val="00BB7D8E"/>
    <w:rsid w:val="00BB7DCC"/>
    <w:rsid w:val="00BC0256"/>
    <w:rsid w:val="00BC08AB"/>
    <w:rsid w:val="00BC0E86"/>
    <w:rsid w:val="00BC157B"/>
    <w:rsid w:val="00BC16FD"/>
    <w:rsid w:val="00BC1BD2"/>
    <w:rsid w:val="00BC1C22"/>
    <w:rsid w:val="00BC1DE9"/>
    <w:rsid w:val="00BC1E15"/>
    <w:rsid w:val="00BC1F55"/>
    <w:rsid w:val="00BC2B50"/>
    <w:rsid w:val="00BC31D3"/>
    <w:rsid w:val="00BC362F"/>
    <w:rsid w:val="00BC3806"/>
    <w:rsid w:val="00BC3F84"/>
    <w:rsid w:val="00BC458C"/>
    <w:rsid w:val="00BC46DF"/>
    <w:rsid w:val="00BC4DBE"/>
    <w:rsid w:val="00BC5082"/>
    <w:rsid w:val="00BC5242"/>
    <w:rsid w:val="00BC52B5"/>
    <w:rsid w:val="00BC55CF"/>
    <w:rsid w:val="00BC5836"/>
    <w:rsid w:val="00BC5CA7"/>
    <w:rsid w:val="00BC5DA7"/>
    <w:rsid w:val="00BC5DB5"/>
    <w:rsid w:val="00BC5F31"/>
    <w:rsid w:val="00BC5FB8"/>
    <w:rsid w:val="00BC61B7"/>
    <w:rsid w:val="00BC634D"/>
    <w:rsid w:val="00BC6808"/>
    <w:rsid w:val="00BC69B4"/>
    <w:rsid w:val="00BC6DD7"/>
    <w:rsid w:val="00BC72FB"/>
    <w:rsid w:val="00BC76FA"/>
    <w:rsid w:val="00BC7DB0"/>
    <w:rsid w:val="00BD01E1"/>
    <w:rsid w:val="00BD02D4"/>
    <w:rsid w:val="00BD1175"/>
    <w:rsid w:val="00BD1FA9"/>
    <w:rsid w:val="00BD23CE"/>
    <w:rsid w:val="00BD251A"/>
    <w:rsid w:val="00BD291F"/>
    <w:rsid w:val="00BD2C76"/>
    <w:rsid w:val="00BD315A"/>
    <w:rsid w:val="00BD3488"/>
    <w:rsid w:val="00BD381A"/>
    <w:rsid w:val="00BD3C78"/>
    <w:rsid w:val="00BD44B1"/>
    <w:rsid w:val="00BD4AD2"/>
    <w:rsid w:val="00BD530C"/>
    <w:rsid w:val="00BD572D"/>
    <w:rsid w:val="00BD5A76"/>
    <w:rsid w:val="00BD5A8D"/>
    <w:rsid w:val="00BD5B41"/>
    <w:rsid w:val="00BD5F0D"/>
    <w:rsid w:val="00BD6455"/>
    <w:rsid w:val="00BD645E"/>
    <w:rsid w:val="00BD64EB"/>
    <w:rsid w:val="00BD6712"/>
    <w:rsid w:val="00BD6769"/>
    <w:rsid w:val="00BD74DF"/>
    <w:rsid w:val="00BD76E9"/>
    <w:rsid w:val="00BD7AFC"/>
    <w:rsid w:val="00BD7BA0"/>
    <w:rsid w:val="00BD7BCA"/>
    <w:rsid w:val="00BE0163"/>
    <w:rsid w:val="00BE0D12"/>
    <w:rsid w:val="00BE1456"/>
    <w:rsid w:val="00BE1A00"/>
    <w:rsid w:val="00BE1B07"/>
    <w:rsid w:val="00BE23B6"/>
    <w:rsid w:val="00BE2941"/>
    <w:rsid w:val="00BE2AA8"/>
    <w:rsid w:val="00BE2E90"/>
    <w:rsid w:val="00BE35F1"/>
    <w:rsid w:val="00BE36D5"/>
    <w:rsid w:val="00BE38E5"/>
    <w:rsid w:val="00BE3F50"/>
    <w:rsid w:val="00BE4187"/>
    <w:rsid w:val="00BE4330"/>
    <w:rsid w:val="00BE4472"/>
    <w:rsid w:val="00BE4531"/>
    <w:rsid w:val="00BE45F2"/>
    <w:rsid w:val="00BE4AD6"/>
    <w:rsid w:val="00BE51C7"/>
    <w:rsid w:val="00BE53B8"/>
    <w:rsid w:val="00BE5AB4"/>
    <w:rsid w:val="00BE5CB5"/>
    <w:rsid w:val="00BE64AE"/>
    <w:rsid w:val="00BE6ACF"/>
    <w:rsid w:val="00BE749C"/>
    <w:rsid w:val="00BE7CCD"/>
    <w:rsid w:val="00BF0065"/>
    <w:rsid w:val="00BF02CC"/>
    <w:rsid w:val="00BF0574"/>
    <w:rsid w:val="00BF069A"/>
    <w:rsid w:val="00BF0702"/>
    <w:rsid w:val="00BF07F5"/>
    <w:rsid w:val="00BF1134"/>
    <w:rsid w:val="00BF117D"/>
    <w:rsid w:val="00BF1671"/>
    <w:rsid w:val="00BF17C3"/>
    <w:rsid w:val="00BF1A49"/>
    <w:rsid w:val="00BF325F"/>
    <w:rsid w:val="00BF3992"/>
    <w:rsid w:val="00BF401A"/>
    <w:rsid w:val="00BF4248"/>
    <w:rsid w:val="00BF46B2"/>
    <w:rsid w:val="00BF489A"/>
    <w:rsid w:val="00BF4917"/>
    <w:rsid w:val="00BF4B70"/>
    <w:rsid w:val="00BF4E35"/>
    <w:rsid w:val="00BF5027"/>
    <w:rsid w:val="00BF54DC"/>
    <w:rsid w:val="00BF5573"/>
    <w:rsid w:val="00BF5B73"/>
    <w:rsid w:val="00BF5C32"/>
    <w:rsid w:val="00BF642E"/>
    <w:rsid w:val="00BF64DE"/>
    <w:rsid w:val="00BF6927"/>
    <w:rsid w:val="00BF69EE"/>
    <w:rsid w:val="00BF6FFA"/>
    <w:rsid w:val="00BF7074"/>
    <w:rsid w:val="00BF73BB"/>
    <w:rsid w:val="00BF761E"/>
    <w:rsid w:val="00BF7E1D"/>
    <w:rsid w:val="00BF7FA2"/>
    <w:rsid w:val="00C00A29"/>
    <w:rsid w:val="00C00C7B"/>
    <w:rsid w:val="00C01212"/>
    <w:rsid w:val="00C017BD"/>
    <w:rsid w:val="00C01884"/>
    <w:rsid w:val="00C01941"/>
    <w:rsid w:val="00C02815"/>
    <w:rsid w:val="00C02B5B"/>
    <w:rsid w:val="00C02E7F"/>
    <w:rsid w:val="00C02F3F"/>
    <w:rsid w:val="00C02FB5"/>
    <w:rsid w:val="00C03207"/>
    <w:rsid w:val="00C0325D"/>
    <w:rsid w:val="00C032B9"/>
    <w:rsid w:val="00C0341A"/>
    <w:rsid w:val="00C03587"/>
    <w:rsid w:val="00C037DB"/>
    <w:rsid w:val="00C03B22"/>
    <w:rsid w:val="00C03ED9"/>
    <w:rsid w:val="00C03F96"/>
    <w:rsid w:val="00C04935"/>
    <w:rsid w:val="00C04E3E"/>
    <w:rsid w:val="00C04E84"/>
    <w:rsid w:val="00C04E9E"/>
    <w:rsid w:val="00C051ED"/>
    <w:rsid w:val="00C0553A"/>
    <w:rsid w:val="00C05861"/>
    <w:rsid w:val="00C060DE"/>
    <w:rsid w:val="00C0651F"/>
    <w:rsid w:val="00C066AC"/>
    <w:rsid w:val="00C06959"/>
    <w:rsid w:val="00C06E06"/>
    <w:rsid w:val="00C06E9E"/>
    <w:rsid w:val="00C07E08"/>
    <w:rsid w:val="00C07F87"/>
    <w:rsid w:val="00C10551"/>
    <w:rsid w:val="00C10575"/>
    <w:rsid w:val="00C10812"/>
    <w:rsid w:val="00C10A58"/>
    <w:rsid w:val="00C112BD"/>
    <w:rsid w:val="00C11CBB"/>
    <w:rsid w:val="00C12211"/>
    <w:rsid w:val="00C1227F"/>
    <w:rsid w:val="00C12635"/>
    <w:rsid w:val="00C126E4"/>
    <w:rsid w:val="00C12BA6"/>
    <w:rsid w:val="00C12CE3"/>
    <w:rsid w:val="00C12CF5"/>
    <w:rsid w:val="00C12F38"/>
    <w:rsid w:val="00C1387D"/>
    <w:rsid w:val="00C139E5"/>
    <w:rsid w:val="00C13A94"/>
    <w:rsid w:val="00C13ED0"/>
    <w:rsid w:val="00C13F0A"/>
    <w:rsid w:val="00C140BF"/>
    <w:rsid w:val="00C1449F"/>
    <w:rsid w:val="00C1502D"/>
    <w:rsid w:val="00C151C1"/>
    <w:rsid w:val="00C16138"/>
    <w:rsid w:val="00C16433"/>
    <w:rsid w:val="00C1669C"/>
    <w:rsid w:val="00C16733"/>
    <w:rsid w:val="00C16A8F"/>
    <w:rsid w:val="00C16D66"/>
    <w:rsid w:val="00C16FB5"/>
    <w:rsid w:val="00C1728B"/>
    <w:rsid w:val="00C17963"/>
    <w:rsid w:val="00C202A9"/>
    <w:rsid w:val="00C203F0"/>
    <w:rsid w:val="00C20600"/>
    <w:rsid w:val="00C20603"/>
    <w:rsid w:val="00C20E72"/>
    <w:rsid w:val="00C21BB5"/>
    <w:rsid w:val="00C21CE8"/>
    <w:rsid w:val="00C21DE6"/>
    <w:rsid w:val="00C22785"/>
    <w:rsid w:val="00C22A5A"/>
    <w:rsid w:val="00C22CB0"/>
    <w:rsid w:val="00C232E7"/>
    <w:rsid w:val="00C23906"/>
    <w:rsid w:val="00C240FA"/>
    <w:rsid w:val="00C24227"/>
    <w:rsid w:val="00C24305"/>
    <w:rsid w:val="00C24703"/>
    <w:rsid w:val="00C24C8E"/>
    <w:rsid w:val="00C24D98"/>
    <w:rsid w:val="00C25055"/>
    <w:rsid w:val="00C250C9"/>
    <w:rsid w:val="00C25498"/>
    <w:rsid w:val="00C258EB"/>
    <w:rsid w:val="00C25C1F"/>
    <w:rsid w:val="00C25CAF"/>
    <w:rsid w:val="00C25CD2"/>
    <w:rsid w:val="00C25D9D"/>
    <w:rsid w:val="00C26FEC"/>
    <w:rsid w:val="00C272EA"/>
    <w:rsid w:val="00C2730A"/>
    <w:rsid w:val="00C2779E"/>
    <w:rsid w:val="00C27B32"/>
    <w:rsid w:val="00C27E8D"/>
    <w:rsid w:val="00C27F48"/>
    <w:rsid w:val="00C30087"/>
    <w:rsid w:val="00C3052C"/>
    <w:rsid w:val="00C30E54"/>
    <w:rsid w:val="00C31375"/>
    <w:rsid w:val="00C316FD"/>
    <w:rsid w:val="00C32066"/>
    <w:rsid w:val="00C32374"/>
    <w:rsid w:val="00C325F2"/>
    <w:rsid w:val="00C3292A"/>
    <w:rsid w:val="00C32BB4"/>
    <w:rsid w:val="00C32E7C"/>
    <w:rsid w:val="00C3349B"/>
    <w:rsid w:val="00C338CD"/>
    <w:rsid w:val="00C338ED"/>
    <w:rsid w:val="00C33EE3"/>
    <w:rsid w:val="00C3414B"/>
    <w:rsid w:val="00C3437A"/>
    <w:rsid w:val="00C3482D"/>
    <w:rsid w:val="00C34D50"/>
    <w:rsid w:val="00C34DFC"/>
    <w:rsid w:val="00C36A5F"/>
    <w:rsid w:val="00C36FA3"/>
    <w:rsid w:val="00C37227"/>
    <w:rsid w:val="00C37660"/>
    <w:rsid w:val="00C3786C"/>
    <w:rsid w:val="00C37DC5"/>
    <w:rsid w:val="00C40334"/>
    <w:rsid w:val="00C40A4E"/>
    <w:rsid w:val="00C40D1F"/>
    <w:rsid w:val="00C40E51"/>
    <w:rsid w:val="00C41254"/>
    <w:rsid w:val="00C4173E"/>
    <w:rsid w:val="00C41C99"/>
    <w:rsid w:val="00C41EE6"/>
    <w:rsid w:val="00C42087"/>
    <w:rsid w:val="00C42120"/>
    <w:rsid w:val="00C42D10"/>
    <w:rsid w:val="00C42DF8"/>
    <w:rsid w:val="00C42EEE"/>
    <w:rsid w:val="00C42FE6"/>
    <w:rsid w:val="00C431DF"/>
    <w:rsid w:val="00C43768"/>
    <w:rsid w:val="00C43964"/>
    <w:rsid w:val="00C4413E"/>
    <w:rsid w:val="00C44DBE"/>
    <w:rsid w:val="00C44FDF"/>
    <w:rsid w:val="00C452FA"/>
    <w:rsid w:val="00C45840"/>
    <w:rsid w:val="00C45B0E"/>
    <w:rsid w:val="00C45C08"/>
    <w:rsid w:val="00C4644C"/>
    <w:rsid w:val="00C46556"/>
    <w:rsid w:val="00C469EA"/>
    <w:rsid w:val="00C46F59"/>
    <w:rsid w:val="00C470C7"/>
    <w:rsid w:val="00C47714"/>
    <w:rsid w:val="00C477C8"/>
    <w:rsid w:val="00C47EEF"/>
    <w:rsid w:val="00C5057B"/>
    <w:rsid w:val="00C508D0"/>
    <w:rsid w:val="00C515CE"/>
    <w:rsid w:val="00C51C65"/>
    <w:rsid w:val="00C52171"/>
    <w:rsid w:val="00C52962"/>
    <w:rsid w:val="00C52A60"/>
    <w:rsid w:val="00C52B31"/>
    <w:rsid w:val="00C53472"/>
    <w:rsid w:val="00C5386B"/>
    <w:rsid w:val="00C53FC1"/>
    <w:rsid w:val="00C544F4"/>
    <w:rsid w:val="00C54F67"/>
    <w:rsid w:val="00C5514F"/>
    <w:rsid w:val="00C5521E"/>
    <w:rsid w:val="00C55A9F"/>
    <w:rsid w:val="00C55E3F"/>
    <w:rsid w:val="00C55EC7"/>
    <w:rsid w:val="00C55EC8"/>
    <w:rsid w:val="00C5640D"/>
    <w:rsid w:val="00C564EA"/>
    <w:rsid w:val="00C568CB"/>
    <w:rsid w:val="00C5767B"/>
    <w:rsid w:val="00C57FA6"/>
    <w:rsid w:val="00C604B4"/>
    <w:rsid w:val="00C6116C"/>
    <w:rsid w:val="00C61706"/>
    <w:rsid w:val="00C618B3"/>
    <w:rsid w:val="00C61D08"/>
    <w:rsid w:val="00C61FB6"/>
    <w:rsid w:val="00C62878"/>
    <w:rsid w:val="00C62AB5"/>
    <w:rsid w:val="00C62DCE"/>
    <w:rsid w:val="00C63035"/>
    <w:rsid w:val="00C631E6"/>
    <w:rsid w:val="00C63275"/>
    <w:rsid w:val="00C6372D"/>
    <w:rsid w:val="00C6378B"/>
    <w:rsid w:val="00C63A21"/>
    <w:rsid w:val="00C63E3A"/>
    <w:rsid w:val="00C64031"/>
    <w:rsid w:val="00C64281"/>
    <w:rsid w:val="00C6428A"/>
    <w:rsid w:val="00C64442"/>
    <w:rsid w:val="00C647BE"/>
    <w:rsid w:val="00C64FB2"/>
    <w:rsid w:val="00C651D4"/>
    <w:rsid w:val="00C65472"/>
    <w:rsid w:val="00C65FBC"/>
    <w:rsid w:val="00C66129"/>
    <w:rsid w:val="00C66147"/>
    <w:rsid w:val="00C6647F"/>
    <w:rsid w:val="00C66A3C"/>
    <w:rsid w:val="00C66BCB"/>
    <w:rsid w:val="00C66C97"/>
    <w:rsid w:val="00C66D43"/>
    <w:rsid w:val="00C66DCA"/>
    <w:rsid w:val="00C66E04"/>
    <w:rsid w:val="00C66F9A"/>
    <w:rsid w:val="00C67393"/>
    <w:rsid w:val="00C67AC6"/>
    <w:rsid w:val="00C70FCF"/>
    <w:rsid w:val="00C71390"/>
    <w:rsid w:val="00C71575"/>
    <w:rsid w:val="00C715F4"/>
    <w:rsid w:val="00C71DDE"/>
    <w:rsid w:val="00C726DE"/>
    <w:rsid w:val="00C7312A"/>
    <w:rsid w:val="00C73378"/>
    <w:rsid w:val="00C735F7"/>
    <w:rsid w:val="00C740FB"/>
    <w:rsid w:val="00C7410A"/>
    <w:rsid w:val="00C74235"/>
    <w:rsid w:val="00C74278"/>
    <w:rsid w:val="00C744A3"/>
    <w:rsid w:val="00C747BE"/>
    <w:rsid w:val="00C74897"/>
    <w:rsid w:val="00C74A25"/>
    <w:rsid w:val="00C74E5F"/>
    <w:rsid w:val="00C74EE0"/>
    <w:rsid w:val="00C750A6"/>
    <w:rsid w:val="00C75281"/>
    <w:rsid w:val="00C752D8"/>
    <w:rsid w:val="00C752E5"/>
    <w:rsid w:val="00C75A8B"/>
    <w:rsid w:val="00C763B9"/>
    <w:rsid w:val="00C76671"/>
    <w:rsid w:val="00C7670F"/>
    <w:rsid w:val="00C76A7F"/>
    <w:rsid w:val="00C76B82"/>
    <w:rsid w:val="00C76E88"/>
    <w:rsid w:val="00C77056"/>
    <w:rsid w:val="00C7710F"/>
    <w:rsid w:val="00C77177"/>
    <w:rsid w:val="00C77421"/>
    <w:rsid w:val="00C77493"/>
    <w:rsid w:val="00C774D5"/>
    <w:rsid w:val="00C778BD"/>
    <w:rsid w:val="00C803B0"/>
    <w:rsid w:val="00C806DB"/>
    <w:rsid w:val="00C81180"/>
    <w:rsid w:val="00C813B6"/>
    <w:rsid w:val="00C82A69"/>
    <w:rsid w:val="00C83066"/>
    <w:rsid w:val="00C83873"/>
    <w:rsid w:val="00C83FD1"/>
    <w:rsid w:val="00C84987"/>
    <w:rsid w:val="00C84C74"/>
    <w:rsid w:val="00C84FE4"/>
    <w:rsid w:val="00C8527C"/>
    <w:rsid w:val="00C85E7E"/>
    <w:rsid w:val="00C86009"/>
    <w:rsid w:val="00C86DBC"/>
    <w:rsid w:val="00C873A8"/>
    <w:rsid w:val="00C874AB"/>
    <w:rsid w:val="00C87644"/>
    <w:rsid w:val="00C87C5F"/>
    <w:rsid w:val="00C90412"/>
    <w:rsid w:val="00C904B4"/>
    <w:rsid w:val="00C908BC"/>
    <w:rsid w:val="00C90D77"/>
    <w:rsid w:val="00C90DAA"/>
    <w:rsid w:val="00C91090"/>
    <w:rsid w:val="00C912EB"/>
    <w:rsid w:val="00C91925"/>
    <w:rsid w:val="00C91D73"/>
    <w:rsid w:val="00C92047"/>
    <w:rsid w:val="00C927FD"/>
    <w:rsid w:val="00C92B76"/>
    <w:rsid w:val="00C92B93"/>
    <w:rsid w:val="00C93051"/>
    <w:rsid w:val="00C934D2"/>
    <w:rsid w:val="00C937CD"/>
    <w:rsid w:val="00C93AD6"/>
    <w:rsid w:val="00C93B81"/>
    <w:rsid w:val="00C93C90"/>
    <w:rsid w:val="00C947AF"/>
    <w:rsid w:val="00C949BB"/>
    <w:rsid w:val="00C94BDC"/>
    <w:rsid w:val="00C95AAA"/>
    <w:rsid w:val="00C95E90"/>
    <w:rsid w:val="00C960AA"/>
    <w:rsid w:val="00C962C2"/>
    <w:rsid w:val="00C966FE"/>
    <w:rsid w:val="00C96732"/>
    <w:rsid w:val="00C96CF1"/>
    <w:rsid w:val="00C97370"/>
    <w:rsid w:val="00C97378"/>
    <w:rsid w:val="00C9750C"/>
    <w:rsid w:val="00C97A16"/>
    <w:rsid w:val="00C97B6C"/>
    <w:rsid w:val="00C97C03"/>
    <w:rsid w:val="00C97EC3"/>
    <w:rsid w:val="00C97F88"/>
    <w:rsid w:val="00CA053B"/>
    <w:rsid w:val="00CA092D"/>
    <w:rsid w:val="00CA0ABF"/>
    <w:rsid w:val="00CA0E44"/>
    <w:rsid w:val="00CA1467"/>
    <w:rsid w:val="00CA1E08"/>
    <w:rsid w:val="00CA2202"/>
    <w:rsid w:val="00CA2A87"/>
    <w:rsid w:val="00CA2CF0"/>
    <w:rsid w:val="00CA30CB"/>
    <w:rsid w:val="00CA32A5"/>
    <w:rsid w:val="00CA3335"/>
    <w:rsid w:val="00CA3382"/>
    <w:rsid w:val="00CA35CF"/>
    <w:rsid w:val="00CA3668"/>
    <w:rsid w:val="00CA398E"/>
    <w:rsid w:val="00CA3FB6"/>
    <w:rsid w:val="00CA40E3"/>
    <w:rsid w:val="00CA463A"/>
    <w:rsid w:val="00CA4761"/>
    <w:rsid w:val="00CA4947"/>
    <w:rsid w:val="00CA4DCA"/>
    <w:rsid w:val="00CA664D"/>
    <w:rsid w:val="00CA68E5"/>
    <w:rsid w:val="00CA6E81"/>
    <w:rsid w:val="00CA74DB"/>
    <w:rsid w:val="00CA770C"/>
    <w:rsid w:val="00CA790A"/>
    <w:rsid w:val="00CA79D5"/>
    <w:rsid w:val="00CA7A89"/>
    <w:rsid w:val="00CA7BC8"/>
    <w:rsid w:val="00CA7F70"/>
    <w:rsid w:val="00CB0416"/>
    <w:rsid w:val="00CB1414"/>
    <w:rsid w:val="00CB16B2"/>
    <w:rsid w:val="00CB1DB3"/>
    <w:rsid w:val="00CB1DE8"/>
    <w:rsid w:val="00CB1F11"/>
    <w:rsid w:val="00CB20CF"/>
    <w:rsid w:val="00CB239B"/>
    <w:rsid w:val="00CB3048"/>
    <w:rsid w:val="00CB34C7"/>
    <w:rsid w:val="00CB3680"/>
    <w:rsid w:val="00CB3ABF"/>
    <w:rsid w:val="00CB4223"/>
    <w:rsid w:val="00CB43C8"/>
    <w:rsid w:val="00CB4720"/>
    <w:rsid w:val="00CB48B1"/>
    <w:rsid w:val="00CB4E2A"/>
    <w:rsid w:val="00CB4FD7"/>
    <w:rsid w:val="00CB529A"/>
    <w:rsid w:val="00CB5A0E"/>
    <w:rsid w:val="00CB6192"/>
    <w:rsid w:val="00CB6333"/>
    <w:rsid w:val="00CB64AB"/>
    <w:rsid w:val="00CB65A5"/>
    <w:rsid w:val="00CB6961"/>
    <w:rsid w:val="00CB6AD1"/>
    <w:rsid w:val="00CB6CE4"/>
    <w:rsid w:val="00CC004B"/>
    <w:rsid w:val="00CC070C"/>
    <w:rsid w:val="00CC0CC0"/>
    <w:rsid w:val="00CC1857"/>
    <w:rsid w:val="00CC2687"/>
    <w:rsid w:val="00CC2C65"/>
    <w:rsid w:val="00CC2F54"/>
    <w:rsid w:val="00CC3243"/>
    <w:rsid w:val="00CC33BE"/>
    <w:rsid w:val="00CC3644"/>
    <w:rsid w:val="00CC3787"/>
    <w:rsid w:val="00CC3E24"/>
    <w:rsid w:val="00CC3EB8"/>
    <w:rsid w:val="00CC4049"/>
    <w:rsid w:val="00CC43F3"/>
    <w:rsid w:val="00CC4993"/>
    <w:rsid w:val="00CC6505"/>
    <w:rsid w:val="00CC685E"/>
    <w:rsid w:val="00CC6AAC"/>
    <w:rsid w:val="00CC7005"/>
    <w:rsid w:val="00CC71BE"/>
    <w:rsid w:val="00CC73D2"/>
    <w:rsid w:val="00CC79C9"/>
    <w:rsid w:val="00CC7A4B"/>
    <w:rsid w:val="00CC7CFB"/>
    <w:rsid w:val="00CD02B3"/>
    <w:rsid w:val="00CD0B43"/>
    <w:rsid w:val="00CD1985"/>
    <w:rsid w:val="00CD28AA"/>
    <w:rsid w:val="00CD3106"/>
    <w:rsid w:val="00CD32C6"/>
    <w:rsid w:val="00CD3395"/>
    <w:rsid w:val="00CD38CD"/>
    <w:rsid w:val="00CD38E1"/>
    <w:rsid w:val="00CD39E6"/>
    <w:rsid w:val="00CD39E7"/>
    <w:rsid w:val="00CD3C16"/>
    <w:rsid w:val="00CD3D8A"/>
    <w:rsid w:val="00CD3F02"/>
    <w:rsid w:val="00CD3F8E"/>
    <w:rsid w:val="00CD4458"/>
    <w:rsid w:val="00CD44E3"/>
    <w:rsid w:val="00CD469E"/>
    <w:rsid w:val="00CD50C4"/>
    <w:rsid w:val="00CD518D"/>
    <w:rsid w:val="00CD53AE"/>
    <w:rsid w:val="00CD5588"/>
    <w:rsid w:val="00CD5C31"/>
    <w:rsid w:val="00CD754A"/>
    <w:rsid w:val="00CD7654"/>
    <w:rsid w:val="00CD778A"/>
    <w:rsid w:val="00CE06E3"/>
    <w:rsid w:val="00CE0B47"/>
    <w:rsid w:val="00CE14E6"/>
    <w:rsid w:val="00CE1627"/>
    <w:rsid w:val="00CE1659"/>
    <w:rsid w:val="00CE19E7"/>
    <w:rsid w:val="00CE2016"/>
    <w:rsid w:val="00CE24ED"/>
    <w:rsid w:val="00CE3422"/>
    <w:rsid w:val="00CE3593"/>
    <w:rsid w:val="00CE38CF"/>
    <w:rsid w:val="00CE3E57"/>
    <w:rsid w:val="00CE41D5"/>
    <w:rsid w:val="00CE45BA"/>
    <w:rsid w:val="00CE4E40"/>
    <w:rsid w:val="00CE5179"/>
    <w:rsid w:val="00CE53FC"/>
    <w:rsid w:val="00CE5F9E"/>
    <w:rsid w:val="00CE7BF0"/>
    <w:rsid w:val="00CE7F06"/>
    <w:rsid w:val="00CE7FBE"/>
    <w:rsid w:val="00CF02BE"/>
    <w:rsid w:val="00CF06CB"/>
    <w:rsid w:val="00CF0B54"/>
    <w:rsid w:val="00CF0E1B"/>
    <w:rsid w:val="00CF0F4E"/>
    <w:rsid w:val="00CF0F77"/>
    <w:rsid w:val="00CF10F4"/>
    <w:rsid w:val="00CF1653"/>
    <w:rsid w:val="00CF16F4"/>
    <w:rsid w:val="00CF1BCC"/>
    <w:rsid w:val="00CF1DE4"/>
    <w:rsid w:val="00CF1E73"/>
    <w:rsid w:val="00CF1F56"/>
    <w:rsid w:val="00CF2506"/>
    <w:rsid w:val="00CF258F"/>
    <w:rsid w:val="00CF2B12"/>
    <w:rsid w:val="00CF2DCD"/>
    <w:rsid w:val="00CF32D6"/>
    <w:rsid w:val="00CF352D"/>
    <w:rsid w:val="00CF3D2D"/>
    <w:rsid w:val="00CF405C"/>
    <w:rsid w:val="00CF437D"/>
    <w:rsid w:val="00CF43E8"/>
    <w:rsid w:val="00CF48CF"/>
    <w:rsid w:val="00CF4B8A"/>
    <w:rsid w:val="00CF4C6B"/>
    <w:rsid w:val="00CF53FB"/>
    <w:rsid w:val="00CF59D1"/>
    <w:rsid w:val="00CF5EF2"/>
    <w:rsid w:val="00CF5F9E"/>
    <w:rsid w:val="00CF721F"/>
    <w:rsid w:val="00CF7457"/>
    <w:rsid w:val="00D0035D"/>
    <w:rsid w:val="00D009EF"/>
    <w:rsid w:val="00D00D3E"/>
    <w:rsid w:val="00D010F8"/>
    <w:rsid w:val="00D0166B"/>
    <w:rsid w:val="00D02369"/>
    <w:rsid w:val="00D0240C"/>
    <w:rsid w:val="00D02596"/>
    <w:rsid w:val="00D027E1"/>
    <w:rsid w:val="00D02BDF"/>
    <w:rsid w:val="00D030DE"/>
    <w:rsid w:val="00D03690"/>
    <w:rsid w:val="00D0374C"/>
    <w:rsid w:val="00D0375E"/>
    <w:rsid w:val="00D0394C"/>
    <w:rsid w:val="00D03B1D"/>
    <w:rsid w:val="00D0490E"/>
    <w:rsid w:val="00D04A2E"/>
    <w:rsid w:val="00D05367"/>
    <w:rsid w:val="00D05832"/>
    <w:rsid w:val="00D05A29"/>
    <w:rsid w:val="00D06291"/>
    <w:rsid w:val="00D063DD"/>
    <w:rsid w:val="00D07134"/>
    <w:rsid w:val="00D07229"/>
    <w:rsid w:val="00D07232"/>
    <w:rsid w:val="00D07E8C"/>
    <w:rsid w:val="00D1038A"/>
    <w:rsid w:val="00D10407"/>
    <w:rsid w:val="00D10A0D"/>
    <w:rsid w:val="00D10A92"/>
    <w:rsid w:val="00D10C6F"/>
    <w:rsid w:val="00D10D6D"/>
    <w:rsid w:val="00D10F2A"/>
    <w:rsid w:val="00D10F4A"/>
    <w:rsid w:val="00D110FC"/>
    <w:rsid w:val="00D114EF"/>
    <w:rsid w:val="00D11817"/>
    <w:rsid w:val="00D11C01"/>
    <w:rsid w:val="00D11F5F"/>
    <w:rsid w:val="00D122AB"/>
    <w:rsid w:val="00D122CE"/>
    <w:rsid w:val="00D1244E"/>
    <w:rsid w:val="00D12888"/>
    <w:rsid w:val="00D12979"/>
    <w:rsid w:val="00D13737"/>
    <w:rsid w:val="00D13C70"/>
    <w:rsid w:val="00D13DDB"/>
    <w:rsid w:val="00D1440D"/>
    <w:rsid w:val="00D14918"/>
    <w:rsid w:val="00D1499C"/>
    <w:rsid w:val="00D14ACD"/>
    <w:rsid w:val="00D150A9"/>
    <w:rsid w:val="00D159D5"/>
    <w:rsid w:val="00D15BF6"/>
    <w:rsid w:val="00D1672E"/>
    <w:rsid w:val="00D16750"/>
    <w:rsid w:val="00D16823"/>
    <w:rsid w:val="00D16D41"/>
    <w:rsid w:val="00D1716A"/>
    <w:rsid w:val="00D1765C"/>
    <w:rsid w:val="00D1797A"/>
    <w:rsid w:val="00D17F8C"/>
    <w:rsid w:val="00D200FC"/>
    <w:rsid w:val="00D2010D"/>
    <w:rsid w:val="00D20619"/>
    <w:rsid w:val="00D20C61"/>
    <w:rsid w:val="00D20ECA"/>
    <w:rsid w:val="00D21472"/>
    <w:rsid w:val="00D21AFF"/>
    <w:rsid w:val="00D21B43"/>
    <w:rsid w:val="00D21F25"/>
    <w:rsid w:val="00D22661"/>
    <w:rsid w:val="00D23587"/>
    <w:rsid w:val="00D23859"/>
    <w:rsid w:val="00D23D0D"/>
    <w:rsid w:val="00D23E12"/>
    <w:rsid w:val="00D23FC7"/>
    <w:rsid w:val="00D240AD"/>
    <w:rsid w:val="00D246DF"/>
    <w:rsid w:val="00D24D1C"/>
    <w:rsid w:val="00D24DD2"/>
    <w:rsid w:val="00D24F32"/>
    <w:rsid w:val="00D24F70"/>
    <w:rsid w:val="00D264AE"/>
    <w:rsid w:val="00D26B36"/>
    <w:rsid w:val="00D26C58"/>
    <w:rsid w:val="00D26C97"/>
    <w:rsid w:val="00D273FD"/>
    <w:rsid w:val="00D27654"/>
    <w:rsid w:val="00D30562"/>
    <w:rsid w:val="00D30EBA"/>
    <w:rsid w:val="00D3135E"/>
    <w:rsid w:val="00D317B2"/>
    <w:rsid w:val="00D321B1"/>
    <w:rsid w:val="00D321F9"/>
    <w:rsid w:val="00D329D9"/>
    <w:rsid w:val="00D332FD"/>
    <w:rsid w:val="00D33631"/>
    <w:rsid w:val="00D33A27"/>
    <w:rsid w:val="00D33CB5"/>
    <w:rsid w:val="00D342B4"/>
    <w:rsid w:val="00D34302"/>
    <w:rsid w:val="00D345D3"/>
    <w:rsid w:val="00D34612"/>
    <w:rsid w:val="00D353F1"/>
    <w:rsid w:val="00D355C0"/>
    <w:rsid w:val="00D35A35"/>
    <w:rsid w:val="00D36233"/>
    <w:rsid w:val="00D36777"/>
    <w:rsid w:val="00D3688B"/>
    <w:rsid w:val="00D36E0E"/>
    <w:rsid w:val="00D36F0F"/>
    <w:rsid w:val="00D379F4"/>
    <w:rsid w:val="00D40431"/>
    <w:rsid w:val="00D408A8"/>
    <w:rsid w:val="00D41267"/>
    <w:rsid w:val="00D4195E"/>
    <w:rsid w:val="00D41FB8"/>
    <w:rsid w:val="00D42170"/>
    <w:rsid w:val="00D424FF"/>
    <w:rsid w:val="00D426AD"/>
    <w:rsid w:val="00D42A4D"/>
    <w:rsid w:val="00D42B22"/>
    <w:rsid w:val="00D42D36"/>
    <w:rsid w:val="00D42F56"/>
    <w:rsid w:val="00D432F3"/>
    <w:rsid w:val="00D436C1"/>
    <w:rsid w:val="00D4396D"/>
    <w:rsid w:val="00D43EBE"/>
    <w:rsid w:val="00D44016"/>
    <w:rsid w:val="00D44877"/>
    <w:rsid w:val="00D4568F"/>
    <w:rsid w:val="00D45950"/>
    <w:rsid w:val="00D45C68"/>
    <w:rsid w:val="00D45D88"/>
    <w:rsid w:val="00D46340"/>
    <w:rsid w:val="00D4638D"/>
    <w:rsid w:val="00D467F7"/>
    <w:rsid w:val="00D46AFA"/>
    <w:rsid w:val="00D46E9C"/>
    <w:rsid w:val="00D46F8B"/>
    <w:rsid w:val="00D4710D"/>
    <w:rsid w:val="00D47172"/>
    <w:rsid w:val="00D471FF"/>
    <w:rsid w:val="00D47366"/>
    <w:rsid w:val="00D4797C"/>
    <w:rsid w:val="00D47A75"/>
    <w:rsid w:val="00D5004D"/>
    <w:rsid w:val="00D502FB"/>
    <w:rsid w:val="00D5031E"/>
    <w:rsid w:val="00D5036A"/>
    <w:rsid w:val="00D50382"/>
    <w:rsid w:val="00D503DC"/>
    <w:rsid w:val="00D50710"/>
    <w:rsid w:val="00D509F6"/>
    <w:rsid w:val="00D50B92"/>
    <w:rsid w:val="00D50EA9"/>
    <w:rsid w:val="00D50EED"/>
    <w:rsid w:val="00D5113B"/>
    <w:rsid w:val="00D51271"/>
    <w:rsid w:val="00D514A5"/>
    <w:rsid w:val="00D5178F"/>
    <w:rsid w:val="00D51E3D"/>
    <w:rsid w:val="00D52131"/>
    <w:rsid w:val="00D52519"/>
    <w:rsid w:val="00D53421"/>
    <w:rsid w:val="00D53871"/>
    <w:rsid w:val="00D5425A"/>
    <w:rsid w:val="00D5428C"/>
    <w:rsid w:val="00D543AF"/>
    <w:rsid w:val="00D5461B"/>
    <w:rsid w:val="00D565BC"/>
    <w:rsid w:val="00D5660B"/>
    <w:rsid w:val="00D56B5E"/>
    <w:rsid w:val="00D57D41"/>
    <w:rsid w:val="00D609BA"/>
    <w:rsid w:val="00D60CAF"/>
    <w:rsid w:val="00D6128E"/>
    <w:rsid w:val="00D614E6"/>
    <w:rsid w:val="00D617D2"/>
    <w:rsid w:val="00D618DC"/>
    <w:rsid w:val="00D6192C"/>
    <w:rsid w:val="00D61E8A"/>
    <w:rsid w:val="00D61F62"/>
    <w:rsid w:val="00D61FBD"/>
    <w:rsid w:val="00D62020"/>
    <w:rsid w:val="00D623D9"/>
    <w:rsid w:val="00D62476"/>
    <w:rsid w:val="00D628F2"/>
    <w:rsid w:val="00D62F00"/>
    <w:rsid w:val="00D63160"/>
    <w:rsid w:val="00D6323B"/>
    <w:rsid w:val="00D635B4"/>
    <w:rsid w:val="00D638BA"/>
    <w:rsid w:val="00D643C4"/>
    <w:rsid w:val="00D644C3"/>
    <w:rsid w:val="00D64549"/>
    <w:rsid w:val="00D64DC3"/>
    <w:rsid w:val="00D64FBE"/>
    <w:rsid w:val="00D6555B"/>
    <w:rsid w:val="00D655E8"/>
    <w:rsid w:val="00D6597F"/>
    <w:rsid w:val="00D65B98"/>
    <w:rsid w:val="00D666B2"/>
    <w:rsid w:val="00D66BE6"/>
    <w:rsid w:val="00D6754B"/>
    <w:rsid w:val="00D7043A"/>
    <w:rsid w:val="00D705F1"/>
    <w:rsid w:val="00D70977"/>
    <w:rsid w:val="00D70DE2"/>
    <w:rsid w:val="00D70ED1"/>
    <w:rsid w:val="00D7173C"/>
    <w:rsid w:val="00D717BC"/>
    <w:rsid w:val="00D71F9F"/>
    <w:rsid w:val="00D72012"/>
    <w:rsid w:val="00D721F8"/>
    <w:rsid w:val="00D72321"/>
    <w:rsid w:val="00D72559"/>
    <w:rsid w:val="00D72CCD"/>
    <w:rsid w:val="00D72D78"/>
    <w:rsid w:val="00D72EAE"/>
    <w:rsid w:val="00D72EDB"/>
    <w:rsid w:val="00D731EE"/>
    <w:rsid w:val="00D73EF6"/>
    <w:rsid w:val="00D74082"/>
    <w:rsid w:val="00D7458E"/>
    <w:rsid w:val="00D749B8"/>
    <w:rsid w:val="00D75173"/>
    <w:rsid w:val="00D7542D"/>
    <w:rsid w:val="00D75688"/>
    <w:rsid w:val="00D75967"/>
    <w:rsid w:val="00D75A65"/>
    <w:rsid w:val="00D767F0"/>
    <w:rsid w:val="00D76922"/>
    <w:rsid w:val="00D76D24"/>
    <w:rsid w:val="00D772BE"/>
    <w:rsid w:val="00D77E70"/>
    <w:rsid w:val="00D80658"/>
    <w:rsid w:val="00D809E9"/>
    <w:rsid w:val="00D8108D"/>
    <w:rsid w:val="00D81DF0"/>
    <w:rsid w:val="00D82412"/>
    <w:rsid w:val="00D8252F"/>
    <w:rsid w:val="00D82E0C"/>
    <w:rsid w:val="00D831BE"/>
    <w:rsid w:val="00D835E3"/>
    <w:rsid w:val="00D83C84"/>
    <w:rsid w:val="00D8411D"/>
    <w:rsid w:val="00D84269"/>
    <w:rsid w:val="00D84A69"/>
    <w:rsid w:val="00D85A3F"/>
    <w:rsid w:val="00D85BB1"/>
    <w:rsid w:val="00D86109"/>
    <w:rsid w:val="00D866BE"/>
    <w:rsid w:val="00D8686E"/>
    <w:rsid w:val="00D86BDB"/>
    <w:rsid w:val="00D86E81"/>
    <w:rsid w:val="00D87603"/>
    <w:rsid w:val="00D87918"/>
    <w:rsid w:val="00D87A5A"/>
    <w:rsid w:val="00D87A75"/>
    <w:rsid w:val="00D90868"/>
    <w:rsid w:val="00D90AD6"/>
    <w:rsid w:val="00D90CE0"/>
    <w:rsid w:val="00D90D50"/>
    <w:rsid w:val="00D91904"/>
    <w:rsid w:val="00D91BD3"/>
    <w:rsid w:val="00D91C14"/>
    <w:rsid w:val="00D9253D"/>
    <w:rsid w:val="00D92E53"/>
    <w:rsid w:val="00D92E57"/>
    <w:rsid w:val="00D9333F"/>
    <w:rsid w:val="00D9355D"/>
    <w:rsid w:val="00D935C7"/>
    <w:rsid w:val="00D9426F"/>
    <w:rsid w:val="00D944A3"/>
    <w:rsid w:val="00D94873"/>
    <w:rsid w:val="00D95451"/>
    <w:rsid w:val="00D955F5"/>
    <w:rsid w:val="00D95A41"/>
    <w:rsid w:val="00D95F6B"/>
    <w:rsid w:val="00D9607F"/>
    <w:rsid w:val="00D963F0"/>
    <w:rsid w:val="00D9657A"/>
    <w:rsid w:val="00D96ECC"/>
    <w:rsid w:val="00D97281"/>
    <w:rsid w:val="00D9755D"/>
    <w:rsid w:val="00D976D9"/>
    <w:rsid w:val="00D97759"/>
    <w:rsid w:val="00D978DF"/>
    <w:rsid w:val="00D97AD0"/>
    <w:rsid w:val="00D97E49"/>
    <w:rsid w:val="00DA014C"/>
    <w:rsid w:val="00DA03F9"/>
    <w:rsid w:val="00DA07CD"/>
    <w:rsid w:val="00DA0996"/>
    <w:rsid w:val="00DA0C18"/>
    <w:rsid w:val="00DA11D9"/>
    <w:rsid w:val="00DA14B1"/>
    <w:rsid w:val="00DA14E2"/>
    <w:rsid w:val="00DA14E7"/>
    <w:rsid w:val="00DA15F9"/>
    <w:rsid w:val="00DA25BE"/>
    <w:rsid w:val="00DA319A"/>
    <w:rsid w:val="00DA31D0"/>
    <w:rsid w:val="00DA3674"/>
    <w:rsid w:val="00DA3779"/>
    <w:rsid w:val="00DA441D"/>
    <w:rsid w:val="00DA4620"/>
    <w:rsid w:val="00DA4A18"/>
    <w:rsid w:val="00DA55CD"/>
    <w:rsid w:val="00DA5AC5"/>
    <w:rsid w:val="00DA5C6B"/>
    <w:rsid w:val="00DA5D5B"/>
    <w:rsid w:val="00DA60E7"/>
    <w:rsid w:val="00DA614B"/>
    <w:rsid w:val="00DA667B"/>
    <w:rsid w:val="00DA67A9"/>
    <w:rsid w:val="00DA6BD1"/>
    <w:rsid w:val="00DA70C0"/>
    <w:rsid w:val="00DA713A"/>
    <w:rsid w:val="00DA737D"/>
    <w:rsid w:val="00DA7CF4"/>
    <w:rsid w:val="00DB040D"/>
    <w:rsid w:val="00DB09C7"/>
    <w:rsid w:val="00DB0AB6"/>
    <w:rsid w:val="00DB0FF7"/>
    <w:rsid w:val="00DB1ABF"/>
    <w:rsid w:val="00DB1D82"/>
    <w:rsid w:val="00DB2102"/>
    <w:rsid w:val="00DB274B"/>
    <w:rsid w:val="00DB2E34"/>
    <w:rsid w:val="00DB38F6"/>
    <w:rsid w:val="00DB3922"/>
    <w:rsid w:val="00DB3961"/>
    <w:rsid w:val="00DB3BF9"/>
    <w:rsid w:val="00DB4192"/>
    <w:rsid w:val="00DB5055"/>
    <w:rsid w:val="00DB5515"/>
    <w:rsid w:val="00DB5F01"/>
    <w:rsid w:val="00DB6BFD"/>
    <w:rsid w:val="00DB6CB8"/>
    <w:rsid w:val="00DB6EF6"/>
    <w:rsid w:val="00DB7483"/>
    <w:rsid w:val="00DB78F4"/>
    <w:rsid w:val="00DB7F61"/>
    <w:rsid w:val="00DC0106"/>
    <w:rsid w:val="00DC0398"/>
    <w:rsid w:val="00DC097F"/>
    <w:rsid w:val="00DC09E7"/>
    <w:rsid w:val="00DC0C01"/>
    <w:rsid w:val="00DC0EA0"/>
    <w:rsid w:val="00DC1596"/>
    <w:rsid w:val="00DC15B0"/>
    <w:rsid w:val="00DC1691"/>
    <w:rsid w:val="00DC18D2"/>
    <w:rsid w:val="00DC19BA"/>
    <w:rsid w:val="00DC2196"/>
    <w:rsid w:val="00DC21AC"/>
    <w:rsid w:val="00DC21F3"/>
    <w:rsid w:val="00DC226B"/>
    <w:rsid w:val="00DC26B8"/>
    <w:rsid w:val="00DC35A4"/>
    <w:rsid w:val="00DC395D"/>
    <w:rsid w:val="00DC4627"/>
    <w:rsid w:val="00DC47B5"/>
    <w:rsid w:val="00DC4978"/>
    <w:rsid w:val="00DC6D2C"/>
    <w:rsid w:val="00DC7516"/>
    <w:rsid w:val="00DC79F9"/>
    <w:rsid w:val="00DC7D41"/>
    <w:rsid w:val="00DD1087"/>
    <w:rsid w:val="00DD1454"/>
    <w:rsid w:val="00DD200F"/>
    <w:rsid w:val="00DD27F2"/>
    <w:rsid w:val="00DD2996"/>
    <w:rsid w:val="00DD2A9C"/>
    <w:rsid w:val="00DD2DC4"/>
    <w:rsid w:val="00DD3031"/>
    <w:rsid w:val="00DD316C"/>
    <w:rsid w:val="00DD3D6A"/>
    <w:rsid w:val="00DD42EA"/>
    <w:rsid w:val="00DD4C9B"/>
    <w:rsid w:val="00DD4DC0"/>
    <w:rsid w:val="00DD4FF0"/>
    <w:rsid w:val="00DD557A"/>
    <w:rsid w:val="00DD5E6A"/>
    <w:rsid w:val="00DD617D"/>
    <w:rsid w:val="00DD6231"/>
    <w:rsid w:val="00DD673B"/>
    <w:rsid w:val="00DD67C0"/>
    <w:rsid w:val="00DD67CF"/>
    <w:rsid w:val="00DD687B"/>
    <w:rsid w:val="00DD6A1E"/>
    <w:rsid w:val="00DD758F"/>
    <w:rsid w:val="00DD7D60"/>
    <w:rsid w:val="00DD7EA2"/>
    <w:rsid w:val="00DE0086"/>
    <w:rsid w:val="00DE01C6"/>
    <w:rsid w:val="00DE11C1"/>
    <w:rsid w:val="00DE1554"/>
    <w:rsid w:val="00DE1B16"/>
    <w:rsid w:val="00DE2610"/>
    <w:rsid w:val="00DE2A26"/>
    <w:rsid w:val="00DE2E46"/>
    <w:rsid w:val="00DE438A"/>
    <w:rsid w:val="00DE44BD"/>
    <w:rsid w:val="00DE484E"/>
    <w:rsid w:val="00DE4926"/>
    <w:rsid w:val="00DE53DF"/>
    <w:rsid w:val="00DE5718"/>
    <w:rsid w:val="00DE6418"/>
    <w:rsid w:val="00DE6590"/>
    <w:rsid w:val="00DE6CEC"/>
    <w:rsid w:val="00DE6D9D"/>
    <w:rsid w:val="00DE70CB"/>
    <w:rsid w:val="00DE71EC"/>
    <w:rsid w:val="00DE7595"/>
    <w:rsid w:val="00DE787D"/>
    <w:rsid w:val="00DE7A70"/>
    <w:rsid w:val="00DE7C62"/>
    <w:rsid w:val="00DE7F0D"/>
    <w:rsid w:val="00DF02A3"/>
    <w:rsid w:val="00DF102F"/>
    <w:rsid w:val="00DF2242"/>
    <w:rsid w:val="00DF24CF"/>
    <w:rsid w:val="00DF24F3"/>
    <w:rsid w:val="00DF2B4E"/>
    <w:rsid w:val="00DF2C8D"/>
    <w:rsid w:val="00DF2E7A"/>
    <w:rsid w:val="00DF3340"/>
    <w:rsid w:val="00DF35C7"/>
    <w:rsid w:val="00DF3793"/>
    <w:rsid w:val="00DF3846"/>
    <w:rsid w:val="00DF3860"/>
    <w:rsid w:val="00DF3B15"/>
    <w:rsid w:val="00DF3B61"/>
    <w:rsid w:val="00DF3E13"/>
    <w:rsid w:val="00DF408E"/>
    <w:rsid w:val="00DF450E"/>
    <w:rsid w:val="00DF4F25"/>
    <w:rsid w:val="00DF5C05"/>
    <w:rsid w:val="00DF5FDB"/>
    <w:rsid w:val="00DF6129"/>
    <w:rsid w:val="00DF64D8"/>
    <w:rsid w:val="00DF6E43"/>
    <w:rsid w:val="00DF6F68"/>
    <w:rsid w:val="00DF7810"/>
    <w:rsid w:val="00E004B4"/>
    <w:rsid w:val="00E006F4"/>
    <w:rsid w:val="00E00EF5"/>
    <w:rsid w:val="00E01039"/>
    <w:rsid w:val="00E0137D"/>
    <w:rsid w:val="00E0175B"/>
    <w:rsid w:val="00E01C9E"/>
    <w:rsid w:val="00E01F74"/>
    <w:rsid w:val="00E02038"/>
    <w:rsid w:val="00E0204F"/>
    <w:rsid w:val="00E020F4"/>
    <w:rsid w:val="00E02555"/>
    <w:rsid w:val="00E0273B"/>
    <w:rsid w:val="00E0274C"/>
    <w:rsid w:val="00E02E8D"/>
    <w:rsid w:val="00E02F19"/>
    <w:rsid w:val="00E02F1B"/>
    <w:rsid w:val="00E0301D"/>
    <w:rsid w:val="00E0309B"/>
    <w:rsid w:val="00E03BDD"/>
    <w:rsid w:val="00E03D98"/>
    <w:rsid w:val="00E04128"/>
    <w:rsid w:val="00E043FD"/>
    <w:rsid w:val="00E04CAF"/>
    <w:rsid w:val="00E04FA1"/>
    <w:rsid w:val="00E06141"/>
    <w:rsid w:val="00E066EC"/>
    <w:rsid w:val="00E06E16"/>
    <w:rsid w:val="00E10D1C"/>
    <w:rsid w:val="00E113D0"/>
    <w:rsid w:val="00E1145A"/>
    <w:rsid w:val="00E11516"/>
    <w:rsid w:val="00E118E9"/>
    <w:rsid w:val="00E11BE6"/>
    <w:rsid w:val="00E11FD4"/>
    <w:rsid w:val="00E13748"/>
    <w:rsid w:val="00E13FF6"/>
    <w:rsid w:val="00E14049"/>
    <w:rsid w:val="00E14DB8"/>
    <w:rsid w:val="00E15036"/>
    <w:rsid w:val="00E154BB"/>
    <w:rsid w:val="00E1574B"/>
    <w:rsid w:val="00E160A8"/>
    <w:rsid w:val="00E164D6"/>
    <w:rsid w:val="00E16858"/>
    <w:rsid w:val="00E16E39"/>
    <w:rsid w:val="00E17B77"/>
    <w:rsid w:val="00E17DFC"/>
    <w:rsid w:val="00E17FD5"/>
    <w:rsid w:val="00E20262"/>
    <w:rsid w:val="00E20591"/>
    <w:rsid w:val="00E2072B"/>
    <w:rsid w:val="00E20A29"/>
    <w:rsid w:val="00E20DAA"/>
    <w:rsid w:val="00E20EAD"/>
    <w:rsid w:val="00E20EBA"/>
    <w:rsid w:val="00E211CA"/>
    <w:rsid w:val="00E211F7"/>
    <w:rsid w:val="00E2134C"/>
    <w:rsid w:val="00E21755"/>
    <w:rsid w:val="00E21ADC"/>
    <w:rsid w:val="00E21F92"/>
    <w:rsid w:val="00E22023"/>
    <w:rsid w:val="00E223C8"/>
    <w:rsid w:val="00E239B1"/>
    <w:rsid w:val="00E23B4A"/>
    <w:rsid w:val="00E23C36"/>
    <w:rsid w:val="00E23E40"/>
    <w:rsid w:val="00E24254"/>
    <w:rsid w:val="00E24C89"/>
    <w:rsid w:val="00E24EDF"/>
    <w:rsid w:val="00E24FFC"/>
    <w:rsid w:val="00E25BC5"/>
    <w:rsid w:val="00E26031"/>
    <w:rsid w:val="00E260A4"/>
    <w:rsid w:val="00E260D9"/>
    <w:rsid w:val="00E26131"/>
    <w:rsid w:val="00E264C0"/>
    <w:rsid w:val="00E2664B"/>
    <w:rsid w:val="00E2745D"/>
    <w:rsid w:val="00E309D0"/>
    <w:rsid w:val="00E30A8A"/>
    <w:rsid w:val="00E30B62"/>
    <w:rsid w:val="00E31425"/>
    <w:rsid w:val="00E3157C"/>
    <w:rsid w:val="00E31B2A"/>
    <w:rsid w:val="00E320FE"/>
    <w:rsid w:val="00E3243C"/>
    <w:rsid w:val="00E32946"/>
    <w:rsid w:val="00E3299C"/>
    <w:rsid w:val="00E32B1E"/>
    <w:rsid w:val="00E32EB3"/>
    <w:rsid w:val="00E33F04"/>
    <w:rsid w:val="00E34157"/>
    <w:rsid w:val="00E34F7D"/>
    <w:rsid w:val="00E3511B"/>
    <w:rsid w:val="00E35195"/>
    <w:rsid w:val="00E356AF"/>
    <w:rsid w:val="00E35894"/>
    <w:rsid w:val="00E35CC4"/>
    <w:rsid w:val="00E360DA"/>
    <w:rsid w:val="00E363C9"/>
    <w:rsid w:val="00E36A8E"/>
    <w:rsid w:val="00E36CD1"/>
    <w:rsid w:val="00E370CA"/>
    <w:rsid w:val="00E37792"/>
    <w:rsid w:val="00E37A0D"/>
    <w:rsid w:val="00E40192"/>
    <w:rsid w:val="00E40316"/>
    <w:rsid w:val="00E404C2"/>
    <w:rsid w:val="00E407C9"/>
    <w:rsid w:val="00E40F9A"/>
    <w:rsid w:val="00E4148E"/>
    <w:rsid w:val="00E419E5"/>
    <w:rsid w:val="00E41BF9"/>
    <w:rsid w:val="00E41CA0"/>
    <w:rsid w:val="00E421CE"/>
    <w:rsid w:val="00E4248D"/>
    <w:rsid w:val="00E42B1E"/>
    <w:rsid w:val="00E42E1C"/>
    <w:rsid w:val="00E42EBE"/>
    <w:rsid w:val="00E434A3"/>
    <w:rsid w:val="00E43596"/>
    <w:rsid w:val="00E436F1"/>
    <w:rsid w:val="00E43FB8"/>
    <w:rsid w:val="00E440E6"/>
    <w:rsid w:val="00E442F6"/>
    <w:rsid w:val="00E444FF"/>
    <w:rsid w:val="00E44AD0"/>
    <w:rsid w:val="00E45523"/>
    <w:rsid w:val="00E45A88"/>
    <w:rsid w:val="00E45D4C"/>
    <w:rsid w:val="00E45F38"/>
    <w:rsid w:val="00E460D3"/>
    <w:rsid w:val="00E46116"/>
    <w:rsid w:val="00E4677E"/>
    <w:rsid w:val="00E46BC4"/>
    <w:rsid w:val="00E47013"/>
    <w:rsid w:val="00E4721C"/>
    <w:rsid w:val="00E477CD"/>
    <w:rsid w:val="00E47C68"/>
    <w:rsid w:val="00E50096"/>
    <w:rsid w:val="00E506AC"/>
    <w:rsid w:val="00E507BE"/>
    <w:rsid w:val="00E50EB9"/>
    <w:rsid w:val="00E513F9"/>
    <w:rsid w:val="00E51752"/>
    <w:rsid w:val="00E51846"/>
    <w:rsid w:val="00E51BDB"/>
    <w:rsid w:val="00E51C8A"/>
    <w:rsid w:val="00E51D76"/>
    <w:rsid w:val="00E528F9"/>
    <w:rsid w:val="00E52F22"/>
    <w:rsid w:val="00E5313C"/>
    <w:rsid w:val="00E5318F"/>
    <w:rsid w:val="00E53B90"/>
    <w:rsid w:val="00E540DD"/>
    <w:rsid w:val="00E545A0"/>
    <w:rsid w:val="00E54640"/>
    <w:rsid w:val="00E548DF"/>
    <w:rsid w:val="00E549FF"/>
    <w:rsid w:val="00E54CFB"/>
    <w:rsid w:val="00E55187"/>
    <w:rsid w:val="00E55692"/>
    <w:rsid w:val="00E5587C"/>
    <w:rsid w:val="00E55888"/>
    <w:rsid w:val="00E5612A"/>
    <w:rsid w:val="00E5680C"/>
    <w:rsid w:val="00E56DD8"/>
    <w:rsid w:val="00E5719C"/>
    <w:rsid w:val="00E5721E"/>
    <w:rsid w:val="00E5774F"/>
    <w:rsid w:val="00E57E21"/>
    <w:rsid w:val="00E57FD5"/>
    <w:rsid w:val="00E60140"/>
    <w:rsid w:val="00E6068F"/>
    <w:rsid w:val="00E616B6"/>
    <w:rsid w:val="00E616E4"/>
    <w:rsid w:val="00E61D1E"/>
    <w:rsid w:val="00E62190"/>
    <w:rsid w:val="00E625DC"/>
    <w:rsid w:val="00E63180"/>
    <w:rsid w:val="00E63348"/>
    <w:rsid w:val="00E635DA"/>
    <w:rsid w:val="00E63B75"/>
    <w:rsid w:val="00E63D4C"/>
    <w:rsid w:val="00E63E47"/>
    <w:rsid w:val="00E6475A"/>
    <w:rsid w:val="00E64C15"/>
    <w:rsid w:val="00E64F0C"/>
    <w:rsid w:val="00E652FC"/>
    <w:rsid w:val="00E65563"/>
    <w:rsid w:val="00E6595D"/>
    <w:rsid w:val="00E66205"/>
    <w:rsid w:val="00E66359"/>
    <w:rsid w:val="00E663E7"/>
    <w:rsid w:val="00E668B1"/>
    <w:rsid w:val="00E66DFB"/>
    <w:rsid w:val="00E67364"/>
    <w:rsid w:val="00E674F9"/>
    <w:rsid w:val="00E679EC"/>
    <w:rsid w:val="00E67CE3"/>
    <w:rsid w:val="00E67EA9"/>
    <w:rsid w:val="00E70594"/>
    <w:rsid w:val="00E70B32"/>
    <w:rsid w:val="00E70B9E"/>
    <w:rsid w:val="00E70D17"/>
    <w:rsid w:val="00E711F7"/>
    <w:rsid w:val="00E7149F"/>
    <w:rsid w:val="00E73000"/>
    <w:rsid w:val="00E73361"/>
    <w:rsid w:val="00E73401"/>
    <w:rsid w:val="00E735F9"/>
    <w:rsid w:val="00E73D4A"/>
    <w:rsid w:val="00E73E2C"/>
    <w:rsid w:val="00E74361"/>
    <w:rsid w:val="00E744CF"/>
    <w:rsid w:val="00E74E54"/>
    <w:rsid w:val="00E74EE7"/>
    <w:rsid w:val="00E7569C"/>
    <w:rsid w:val="00E76587"/>
    <w:rsid w:val="00E77461"/>
    <w:rsid w:val="00E774DC"/>
    <w:rsid w:val="00E77546"/>
    <w:rsid w:val="00E7765C"/>
    <w:rsid w:val="00E7799A"/>
    <w:rsid w:val="00E8009C"/>
    <w:rsid w:val="00E8046E"/>
    <w:rsid w:val="00E80473"/>
    <w:rsid w:val="00E812C2"/>
    <w:rsid w:val="00E81356"/>
    <w:rsid w:val="00E81C1B"/>
    <w:rsid w:val="00E81F01"/>
    <w:rsid w:val="00E8209D"/>
    <w:rsid w:val="00E823B6"/>
    <w:rsid w:val="00E825EB"/>
    <w:rsid w:val="00E8260A"/>
    <w:rsid w:val="00E8267E"/>
    <w:rsid w:val="00E82DE5"/>
    <w:rsid w:val="00E82EE2"/>
    <w:rsid w:val="00E83456"/>
    <w:rsid w:val="00E83565"/>
    <w:rsid w:val="00E835C4"/>
    <w:rsid w:val="00E83D94"/>
    <w:rsid w:val="00E83FCE"/>
    <w:rsid w:val="00E84D6E"/>
    <w:rsid w:val="00E84FB4"/>
    <w:rsid w:val="00E858FF"/>
    <w:rsid w:val="00E85A31"/>
    <w:rsid w:val="00E861A9"/>
    <w:rsid w:val="00E8627C"/>
    <w:rsid w:val="00E867FE"/>
    <w:rsid w:val="00E87057"/>
    <w:rsid w:val="00E87427"/>
    <w:rsid w:val="00E87F62"/>
    <w:rsid w:val="00E9036A"/>
    <w:rsid w:val="00E903F6"/>
    <w:rsid w:val="00E90BBD"/>
    <w:rsid w:val="00E90F1D"/>
    <w:rsid w:val="00E91493"/>
    <w:rsid w:val="00E914F8"/>
    <w:rsid w:val="00E918E4"/>
    <w:rsid w:val="00E91B0E"/>
    <w:rsid w:val="00E92332"/>
    <w:rsid w:val="00E92950"/>
    <w:rsid w:val="00E93492"/>
    <w:rsid w:val="00E93945"/>
    <w:rsid w:val="00E93ADC"/>
    <w:rsid w:val="00E940BE"/>
    <w:rsid w:val="00E943FA"/>
    <w:rsid w:val="00E94909"/>
    <w:rsid w:val="00E94DD5"/>
    <w:rsid w:val="00E95067"/>
    <w:rsid w:val="00E955CB"/>
    <w:rsid w:val="00E959EA"/>
    <w:rsid w:val="00E95AE4"/>
    <w:rsid w:val="00E95CDE"/>
    <w:rsid w:val="00E95CF7"/>
    <w:rsid w:val="00E95FB2"/>
    <w:rsid w:val="00E96238"/>
    <w:rsid w:val="00E9685A"/>
    <w:rsid w:val="00E96CCC"/>
    <w:rsid w:val="00E96F84"/>
    <w:rsid w:val="00E97241"/>
    <w:rsid w:val="00E972C2"/>
    <w:rsid w:val="00E97554"/>
    <w:rsid w:val="00EA049D"/>
    <w:rsid w:val="00EA06A4"/>
    <w:rsid w:val="00EA06CE"/>
    <w:rsid w:val="00EA0922"/>
    <w:rsid w:val="00EA0F56"/>
    <w:rsid w:val="00EA12D3"/>
    <w:rsid w:val="00EA14E3"/>
    <w:rsid w:val="00EA2064"/>
    <w:rsid w:val="00EA226C"/>
    <w:rsid w:val="00EA239F"/>
    <w:rsid w:val="00EA3004"/>
    <w:rsid w:val="00EA3447"/>
    <w:rsid w:val="00EA370F"/>
    <w:rsid w:val="00EA3880"/>
    <w:rsid w:val="00EA3AB5"/>
    <w:rsid w:val="00EA408E"/>
    <w:rsid w:val="00EA4961"/>
    <w:rsid w:val="00EA4A71"/>
    <w:rsid w:val="00EA4BAF"/>
    <w:rsid w:val="00EA4C45"/>
    <w:rsid w:val="00EA4CB9"/>
    <w:rsid w:val="00EA4D4E"/>
    <w:rsid w:val="00EA548C"/>
    <w:rsid w:val="00EA6444"/>
    <w:rsid w:val="00EA6519"/>
    <w:rsid w:val="00EA6912"/>
    <w:rsid w:val="00EA69E5"/>
    <w:rsid w:val="00EA7100"/>
    <w:rsid w:val="00EA7DEE"/>
    <w:rsid w:val="00EA7FBA"/>
    <w:rsid w:val="00EB0077"/>
    <w:rsid w:val="00EB00F5"/>
    <w:rsid w:val="00EB02C8"/>
    <w:rsid w:val="00EB066F"/>
    <w:rsid w:val="00EB1454"/>
    <w:rsid w:val="00EB1898"/>
    <w:rsid w:val="00EB1BB7"/>
    <w:rsid w:val="00EB1E27"/>
    <w:rsid w:val="00EB1F9A"/>
    <w:rsid w:val="00EB283B"/>
    <w:rsid w:val="00EB2BB4"/>
    <w:rsid w:val="00EB2D97"/>
    <w:rsid w:val="00EB2ED5"/>
    <w:rsid w:val="00EB4D4B"/>
    <w:rsid w:val="00EB4E1F"/>
    <w:rsid w:val="00EB52E0"/>
    <w:rsid w:val="00EB5990"/>
    <w:rsid w:val="00EB5CBE"/>
    <w:rsid w:val="00EB6218"/>
    <w:rsid w:val="00EB645D"/>
    <w:rsid w:val="00EB700C"/>
    <w:rsid w:val="00EB7608"/>
    <w:rsid w:val="00EB7610"/>
    <w:rsid w:val="00EB792F"/>
    <w:rsid w:val="00EB7EB1"/>
    <w:rsid w:val="00EC0145"/>
    <w:rsid w:val="00EC0448"/>
    <w:rsid w:val="00EC0C28"/>
    <w:rsid w:val="00EC0FBC"/>
    <w:rsid w:val="00EC13E8"/>
    <w:rsid w:val="00EC15F8"/>
    <w:rsid w:val="00EC199F"/>
    <w:rsid w:val="00EC24C4"/>
    <w:rsid w:val="00EC27D4"/>
    <w:rsid w:val="00EC2A7A"/>
    <w:rsid w:val="00EC334C"/>
    <w:rsid w:val="00EC380E"/>
    <w:rsid w:val="00EC3F1F"/>
    <w:rsid w:val="00EC436D"/>
    <w:rsid w:val="00EC4E16"/>
    <w:rsid w:val="00EC4F0D"/>
    <w:rsid w:val="00EC5A5A"/>
    <w:rsid w:val="00EC5E02"/>
    <w:rsid w:val="00EC60C5"/>
    <w:rsid w:val="00EC6798"/>
    <w:rsid w:val="00EC68D5"/>
    <w:rsid w:val="00EC7488"/>
    <w:rsid w:val="00EC7626"/>
    <w:rsid w:val="00EC7A61"/>
    <w:rsid w:val="00ED0D40"/>
    <w:rsid w:val="00ED205E"/>
    <w:rsid w:val="00ED283C"/>
    <w:rsid w:val="00ED28F0"/>
    <w:rsid w:val="00ED2A9F"/>
    <w:rsid w:val="00ED3033"/>
    <w:rsid w:val="00ED322F"/>
    <w:rsid w:val="00ED36C7"/>
    <w:rsid w:val="00ED36FF"/>
    <w:rsid w:val="00ED3778"/>
    <w:rsid w:val="00ED3C2D"/>
    <w:rsid w:val="00ED3DAE"/>
    <w:rsid w:val="00ED3E3E"/>
    <w:rsid w:val="00ED4659"/>
    <w:rsid w:val="00ED49D1"/>
    <w:rsid w:val="00ED5094"/>
    <w:rsid w:val="00ED529B"/>
    <w:rsid w:val="00ED5F3D"/>
    <w:rsid w:val="00ED6CC4"/>
    <w:rsid w:val="00ED6ED3"/>
    <w:rsid w:val="00ED7200"/>
    <w:rsid w:val="00ED759D"/>
    <w:rsid w:val="00ED7B00"/>
    <w:rsid w:val="00ED7FF1"/>
    <w:rsid w:val="00EE0089"/>
    <w:rsid w:val="00EE047E"/>
    <w:rsid w:val="00EE0603"/>
    <w:rsid w:val="00EE0A49"/>
    <w:rsid w:val="00EE0C61"/>
    <w:rsid w:val="00EE0DCB"/>
    <w:rsid w:val="00EE1FDC"/>
    <w:rsid w:val="00EE20C0"/>
    <w:rsid w:val="00EE2DE2"/>
    <w:rsid w:val="00EE3539"/>
    <w:rsid w:val="00EE3B72"/>
    <w:rsid w:val="00EE40B2"/>
    <w:rsid w:val="00EE40EC"/>
    <w:rsid w:val="00EE459E"/>
    <w:rsid w:val="00EE4DA6"/>
    <w:rsid w:val="00EE5121"/>
    <w:rsid w:val="00EE55FF"/>
    <w:rsid w:val="00EE5672"/>
    <w:rsid w:val="00EE5717"/>
    <w:rsid w:val="00EE598F"/>
    <w:rsid w:val="00EE5ABE"/>
    <w:rsid w:val="00EE6430"/>
    <w:rsid w:val="00EE6A53"/>
    <w:rsid w:val="00EE6C1F"/>
    <w:rsid w:val="00EE6F26"/>
    <w:rsid w:val="00EE7032"/>
    <w:rsid w:val="00EE71BE"/>
    <w:rsid w:val="00EE7203"/>
    <w:rsid w:val="00EF07E6"/>
    <w:rsid w:val="00EF1274"/>
    <w:rsid w:val="00EF12D2"/>
    <w:rsid w:val="00EF132B"/>
    <w:rsid w:val="00EF1E11"/>
    <w:rsid w:val="00EF2C6C"/>
    <w:rsid w:val="00EF2D53"/>
    <w:rsid w:val="00EF2FF4"/>
    <w:rsid w:val="00EF3078"/>
    <w:rsid w:val="00EF30C8"/>
    <w:rsid w:val="00EF3808"/>
    <w:rsid w:val="00EF3CE0"/>
    <w:rsid w:val="00EF3E9E"/>
    <w:rsid w:val="00EF4DA2"/>
    <w:rsid w:val="00EF5051"/>
    <w:rsid w:val="00EF5A40"/>
    <w:rsid w:val="00EF5D71"/>
    <w:rsid w:val="00EF5DDC"/>
    <w:rsid w:val="00EF6C54"/>
    <w:rsid w:val="00EF720A"/>
    <w:rsid w:val="00EF76A6"/>
    <w:rsid w:val="00EF78B9"/>
    <w:rsid w:val="00EF78CD"/>
    <w:rsid w:val="00F00416"/>
    <w:rsid w:val="00F00800"/>
    <w:rsid w:val="00F00EB3"/>
    <w:rsid w:val="00F011BC"/>
    <w:rsid w:val="00F01236"/>
    <w:rsid w:val="00F0134A"/>
    <w:rsid w:val="00F01916"/>
    <w:rsid w:val="00F01955"/>
    <w:rsid w:val="00F01D31"/>
    <w:rsid w:val="00F02BF4"/>
    <w:rsid w:val="00F02DE2"/>
    <w:rsid w:val="00F0380A"/>
    <w:rsid w:val="00F03C33"/>
    <w:rsid w:val="00F03F56"/>
    <w:rsid w:val="00F04376"/>
    <w:rsid w:val="00F043C2"/>
    <w:rsid w:val="00F043E8"/>
    <w:rsid w:val="00F050E0"/>
    <w:rsid w:val="00F05E10"/>
    <w:rsid w:val="00F05E79"/>
    <w:rsid w:val="00F063B2"/>
    <w:rsid w:val="00F06C54"/>
    <w:rsid w:val="00F07A25"/>
    <w:rsid w:val="00F07F9D"/>
    <w:rsid w:val="00F10232"/>
    <w:rsid w:val="00F1054D"/>
    <w:rsid w:val="00F10866"/>
    <w:rsid w:val="00F10A39"/>
    <w:rsid w:val="00F10C9F"/>
    <w:rsid w:val="00F10DC6"/>
    <w:rsid w:val="00F10F73"/>
    <w:rsid w:val="00F10FF7"/>
    <w:rsid w:val="00F1108A"/>
    <w:rsid w:val="00F114A3"/>
    <w:rsid w:val="00F114E1"/>
    <w:rsid w:val="00F11D2D"/>
    <w:rsid w:val="00F11D47"/>
    <w:rsid w:val="00F11E94"/>
    <w:rsid w:val="00F1204B"/>
    <w:rsid w:val="00F1211D"/>
    <w:rsid w:val="00F122CE"/>
    <w:rsid w:val="00F12CC7"/>
    <w:rsid w:val="00F12D02"/>
    <w:rsid w:val="00F12E7F"/>
    <w:rsid w:val="00F130D5"/>
    <w:rsid w:val="00F13155"/>
    <w:rsid w:val="00F132BE"/>
    <w:rsid w:val="00F13851"/>
    <w:rsid w:val="00F1440C"/>
    <w:rsid w:val="00F1545C"/>
    <w:rsid w:val="00F15649"/>
    <w:rsid w:val="00F15774"/>
    <w:rsid w:val="00F157E9"/>
    <w:rsid w:val="00F16072"/>
    <w:rsid w:val="00F1707D"/>
    <w:rsid w:val="00F17DED"/>
    <w:rsid w:val="00F20096"/>
    <w:rsid w:val="00F2012A"/>
    <w:rsid w:val="00F20BAB"/>
    <w:rsid w:val="00F21047"/>
    <w:rsid w:val="00F21195"/>
    <w:rsid w:val="00F211C2"/>
    <w:rsid w:val="00F218A9"/>
    <w:rsid w:val="00F21A60"/>
    <w:rsid w:val="00F21DD3"/>
    <w:rsid w:val="00F2200E"/>
    <w:rsid w:val="00F22327"/>
    <w:rsid w:val="00F226B3"/>
    <w:rsid w:val="00F22AF9"/>
    <w:rsid w:val="00F22F41"/>
    <w:rsid w:val="00F2360A"/>
    <w:rsid w:val="00F2364C"/>
    <w:rsid w:val="00F240F2"/>
    <w:rsid w:val="00F2529E"/>
    <w:rsid w:val="00F257E1"/>
    <w:rsid w:val="00F25AFE"/>
    <w:rsid w:val="00F25DD8"/>
    <w:rsid w:val="00F26AFE"/>
    <w:rsid w:val="00F26C4E"/>
    <w:rsid w:val="00F26E9F"/>
    <w:rsid w:val="00F270F0"/>
    <w:rsid w:val="00F27221"/>
    <w:rsid w:val="00F272C5"/>
    <w:rsid w:val="00F27AA3"/>
    <w:rsid w:val="00F27E95"/>
    <w:rsid w:val="00F3043C"/>
    <w:rsid w:val="00F304CC"/>
    <w:rsid w:val="00F30E2F"/>
    <w:rsid w:val="00F30FEA"/>
    <w:rsid w:val="00F31540"/>
    <w:rsid w:val="00F320AD"/>
    <w:rsid w:val="00F3221A"/>
    <w:rsid w:val="00F32589"/>
    <w:rsid w:val="00F32924"/>
    <w:rsid w:val="00F32F6E"/>
    <w:rsid w:val="00F32F74"/>
    <w:rsid w:val="00F33FF0"/>
    <w:rsid w:val="00F343B0"/>
    <w:rsid w:val="00F34D5C"/>
    <w:rsid w:val="00F34E79"/>
    <w:rsid w:val="00F35257"/>
    <w:rsid w:val="00F35321"/>
    <w:rsid w:val="00F35B83"/>
    <w:rsid w:val="00F3607E"/>
    <w:rsid w:val="00F37518"/>
    <w:rsid w:val="00F37B83"/>
    <w:rsid w:val="00F37CEF"/>
    <w:rsid w:val="00F400E5"/>
    <w:rsid w:val="00F4031E"/>
    <w:rsid w:val="00F4050B"/>
    <w:rsid w:val="00F4076E"/>
    <w:rsid w:val="00F40F1A"/>
    <w:rsid w:val="00F40FCB"/>
    <w:rsid w:val="00F415A6"/>
    <w:rsid w:val="00F4188E"/>
    <w:rsid w:val="00F41971"/>
    <w:rsid w:val="00F41C79"/>
    <w:rsid w:val="00F41F09"/>
    <w:rsid w:val="00F42007"/>
    <w:rsid w:val="00F42622"/>
    <w:rsid w:val="00F43012"/>
    <w:rsid w:val="00F430AA"/>
    <w:rsid w:val="00F43349"/>
    <w:rsid w:val="00F4363B"/>
    <w:rsid w:val="00F43BCB"/>
    <w:rsid w:val="00F43C91"/>
    <w:rsid w:val="00F44110"/>
    <w:rsid w:val="00F4420C"/>
    <w:rsid w:val="00F44378"/>
    <w:rsid w:val="00F44442"/>
    <w:rsid w:val="00F44E6C"/>
    <w:rsid w:val="00F44E93"/>
    <w:rsid w:val="00F44F11"/>
    <w:rsid w:val="00F4519D"/>
    <w:rsid w:val="00F451B4"/>
    <w:rsid w:val="00F451CB"/>
    <w:rsid w:val="00F456CD"/>
    <w:rsid w:val="00F456FA"/>
    <w:rsid w:val="00F45DAC"/>
    <w:rsid w:val="00F4618C"/>
    <w:rsid w:val="00F4644D"/>
    <w:rsid w:val="00F4674E"/>
    <w:rsid w:val="00F47263"/>
    <w:rsid w:val="00F475C0"/>
    <w:rsid w:val="00F47715"/>
    <w:rsid w:val="00F47B79"/>
    <w:rsid w:val="00F47CEC"/>
    <w:rsid w:val="00F50490"/>
    <w:rsid w:val="00F504B2"/>
    <w:rsid w:val="00F5075F"/>
    <w:rsid w:val="00F5090D"/>
    <w:rsid w:val="00F50CB7"/>
    <w:rsid w:val="00F51071"/>
    <w:rsid w:val="00F5129F"/>
    <w:rsid w:val="00F51854"/>
    <w:rsid w:val="00F51B70"/>
    <w:rsid w:val="00F51FE9"/>
    <w:rsid w:val="00F5243D"/>
    <w:rsid w:val="00F527D6"/>
    <w:rsid w:val="00F532C1"/>
    <w:rsid w:val="00F538A5"/>
    <w:rsid w:val="00F53E4A"/>
    <w:rsid w:val="00F559AA"/>
    <w:rsid w:val="00F5638F"/>
    <w:rsid w:val="00F5661C"/>
    <w:rsid w:val="00F56783"/>
    <w:rsid w:val="00F56A9E"/>
    <w:rsid w:val="00F577C0"/>
    <w:rsid w:val="00F57970"/>
    <w:rsid w:val="00F57E43"/>
    <w:rsid w:val="00F60EF7"/>
    <w:rsid w:val="00F61313"/>
    <w:rsid w:val="00F6225C"/>
    <w:rsid w:val="00F622F8"/>
    <w:rsid w:val="00F625C5"/>
    <w:rsid w:val="00F62CEF"/>
    <w:rsid w:val="00F62E64"/>
    <w:rsid w:val="00F631F8"/>
    <w:rsid w:val="00F63A90"/>
    <w:rsid w:val="00F64052"/>
    <w:rsid w:val="00F64694"/>
    <w:rsid w:val="00F64723"/>
    <w:rsid w:val="00F647EB"/>
    <w:rsid w:val="00F64CD9"/>
    <w:rsid w:val="00F6521D"/>
    <w:rsid w:val="00F65642"/>
    <w:rsid w:val="00F6565B"/>
    <w:rsid w:val="00F6588B"/>
    <w:rsid w:val="00F65916"/>
    <w:rsid w:val="00F65B8B"/>
    <w:rsid w:val="00F65C2B"/>
    <w:rsid w:val="00F6603A"/>
    <w:rsid w:val="00F66369"/>
    <w:rsid w:val="00F66589"/>
    <w:rsid w:val="00F665DD"/>
    <w:rsid w:val="00F6688C"/>
    <w:rsid w:val="00F66DF5"/>
    <w:rsid w:val="00F67751"/>
    <w:rsid w:val="00F67C6A"/>
    <w:rsid w:val="00F70021"/>
    <w:rsid w:val="00F700D7"/>
    <w:rsid w:val="00F7082C"/>
    <w:rsid w:val="00F70FDF"/>
    <w:rsid w:val="00F71090"/>
    <w:rsid w:val="00F7115D"/>
    <w:rsid w:val="00F714F0"/>
    <w:rsid w:val="00F7185F"/>
    <w:rsid w:val="00F72197"/>
    <w:rsid w:val="00F7287E"/>
    <w:rsid w:val="00F72A4D"/>
    <w:rsid w:val="00F7344C"/>
    <w:rsid w:val="00F73FBF"/>
    <w:rsid w:val="00F74216"/>
    <w:rsid w:val="00F7433F"/>
    <w:rsid w:val="00F74901"/>
    <w:rsid w:val="00F74910"/>
    <w:rsid w:val="00F74CB0"/>
    <w:rsid w:val="00F750B6"/>
    <w:rsid w:val="00F751C0"/>
    <w:rsid w:val="00F75968"/>
    <w:rsid w:val="00F75B62"/>
    <w:rsid w:val="00F75E69"/>
    <w:rsid w:val="00F75EA5"/>
    <w:rsid w:val="00F76D94"/>
    <w:rsid w:val="00F77355"/>
    <w:rsid w:val="00F77397"/>
    <w:rsid w:val="00F77738"/>
    <w:rsid w:val="00F77826"/>
    <w:rsid w:val="00F77E1A"/>
    <w:rsid w:val="00F8020D"/>
    <w:rsid w:val="00F80762"/>
    <w:rsid w:val="00F819E4"/>
    <w:rsid w:val="00F81D8D"/>
    <w:rsid w:val="00F8214B"/>
    <w:rsid w:val="00F825B0"/>
    <w:rsid w:val="00F825D4"/>
    <w:rsid w:val="00F8271B"/>
    <w:rsid w:val="00F8272B"/>
    <w:rsid w:val="00F82977"/>
    <w:rsid w:val="00F830A1"/>
    <w:rsid w:val="00F8336B"/>
    <w:rsid w:val="00F834BC"/>
    <w:rsid w:val="00F83522"/>
    <w:rsid w:val="00F837F0"/>
    <w:rsid w:val="00F83ED6"/>
    <w:rsid w:val="00F83F7E"/>
    <w:rsid w:val="00F84678"/>
    <w:rsid w:val="00F85961"/>
    <w:rsid w:val="00F85A75"/>
    <w:rsid w:val="00F86097"/>
    <w:rsid w:val="00F863D9"/>
    <w:rsid w:val="00F86DF5"/>
    <w:rsid w:val="00F873AE"/>
    <w:rsid w:val="00F873C4"/>
    <w:rsid w:val="00F878B5"/>
    <w:rsid w:val="00F90002"/>
    <w:rsid w:val="00F905D6"/>
    <w:rsid w:val="00F90D00"/>
    <w:rsid w:val="00F90E02"/>
    <w:rsid w:val="00F9104E"/>
    <w:rsid w:val="00F91FAB"/>
    <w:rsid w:val="00F924A0"/>
    <w:rsid w:val="00F92545"/>
    <w:rsid w:val="00F92D1B"/>
    <w:rsid w:val="00F937E4"/>
    <w:rsid w:val="00F94102"/>
    <w:rsid w:val="00F9419E"/>
    <w:rsid w:val="00F945FB"/>
    <w:rsid w:val="00F94737"/>
    <w:rsid w:val="00F9494D"/>
    <w:rsid w:val="00F95320"/>
    <w:rsid w:val="00F954F0"/>
    <w:rsid w:val="00F957D8"/>
    <w:rsid w:val="00F95A80"/>
    <w:rsid w:val="00F96343"/>
    <w:rsid w:val="00F9647E"/>
    <w:rsid w:val="00F96A9B"/>
    <w:rsid w:val="00F9771A"/>
    <w:rsid w:val="00F97BC7"/>
    <w:rsid w:val="00F97D5D"/>
    <w:rsid w:val="00FA063E"/>
    <w:rsid w:val="00FA0755"/>
    <w:rsid w:val="00FA0761"/>
    <w:rsid w:val="00FA0953"/>
    <w:rsid w:val="00FA0F1C"/>
    <w:rsid w:val="00FA1B21"/>
    <w:rsid w:val="00FA24D2"/>
    <w:rsid w:val="00FA26C3"/>
    <w:rsid w:val="00FA2D22"/>
    <w:rsid w:val="00FA3634"/>
    <w:rsid w:val="00FA3A35"/>
    <w:rsid w:val="00FA3B96"/>
    <w:rsid w:val="00FA3CF7"/>
    <w:rsid w:val="00FA4BE7"/>
    <w:rsid w:val="00FA4FB0"/>
    <w:rsid w:val="00FA50CA"/>
    <w:rsid w:val="00FA53E4"/>
    <w:rsid w:val="00FA54D4"/>
    <w:rsid w:val="00FA571D"/>
    <w:rsid w:val="00FA5721"/>
    <w:rsid w:val="00FA5C44"/>
    <w:rsid w:val="00FA5ED5"/>
    <w:rsid w:val="00FA6117"/>
    <w:rsid w:val="00FA651A"/>
    <w:rsid w:val="00FA6F46"/>
    <w:rsid w:val="00FA7440"/>
    <w:rsid w:val="00FA7A14"/>
    <w:rsid w:val="00FA7CE9"/>
    <w:rsid w:val="00FA7FF3"/>
    <w:rsid w:val="00FB051E"/>
    <w:rsid w:val="00FB0668"/>
    <w:rsid w:val="00FB090E"/>
    <w:rsid w:val="00FB0BDB"/>
    <w:rsid w:val="00FB1054"/>
    <w:rsid w:val="00FB1092"/>
    <w:rsid w:val="00FB136F"/>
    <w:rsid w:val="00FB1785"/>
    <w:rsid w:val="00FB1F1D"/>
    <w:rsid w:val="00FB22A4"/>
    <w:rsid w:val="00FB2324"/>
    <w:rsid w:val="00FB244B"/>
    <w:rsid w:val="00FB26F4"/>
    <w:rsid w:val="00FB2D0A"/>
    <w:rsid w:val="00FB2DCE"/>
    <w:rsid w:val="00FB2F31"/>
    <w:rsid w:val="00FB2F42"/>
    <w:rsid w:val="00FB3163"/>
    <w:rsid w:val="00FB32E2"/>
    <w:rsid w:val="00FB343F"/>
    <w:rsid w:val="00FB3485"/>
    <w:rsid w:val="00FB37F3"/>
    <w:rsid w:val="00FB3857"/>
    <w:rsid w:val="00FB433D"/>
    <w:rsid w:val="00FB44EE"/>
    <w:rsid w:val="00FB45E3"/>
    <w:rsid w:val="00FB4EBA"/>
    <w:rsid w:val="00FB56D5"/>
    <w:rsid w:val="00FB570E"/>
    <w:rsid w:val="00FB5960"/>
    <w:rsid w:val="00FB655F"/>
    <w:rsid w:val="00FB65D7"/>
    <w:rsid w:val="00FB6FBE"/>
    <w:rsid w:val="00FB6FE7"/>
    <w:rsid w:val="00FB7045"/>
    <w:rsid w:val="00FC05EC"/>
    <w:rsid w:val="00FC0D7C"/>
    <w:rsid w:val="00FC15CD"/>
    <w:rsid w:val="00FC1866"/>
    <w:rsid w:val="00FC1875"/>
    <w:rsid w:val="00FC1AA3"/>
    <w:rsid w:val="00FC20D7"/>
    <w:rsid w:val="00FC210A"/>
    <w:rsid w:val="00FC22C6"/>
    <w:rsid w:val="00FC23B6"/>
    <w:rsid w:val="00FC30D4"/>
    <w:rsid w:val="00FC37D2"/>
    <w:rsid w:val="00FC470F"/>
    <w:rsid w:val="00FC4F5D"/>
    <w:rsid w:val="00FC610F"/>
    <w:rsid w:val="00FC638C"/>
    <w:rsid w:val="00FC65B6"/>
    <w:rsid w:val="00FC67C0"/>
    <w:rsid w:val="00FC7392"/>
    <w:rsid w:val="00FC7A7F"/>
    <w:rsid w:val="00FD03AD"/>
    <w:rsid w:val="00FD04D1"/>
    <w:rsid w:val="00FD0BA0"/>
    <w:rsid w:val="00FD0F81"/>
    <w:rsid w:val="00FD1636"/>
    <w:rsid w:val="00FD1A56"/>
    <w:rsid w:val="00FD1BB1"/>
    <w:rsid w:val="00FD22F4"/>
    <w:rsid w:val="00FD2A79"/>
    <w:rsid w:val="00FD32F2"/>
    <w:rsid w:val="00FD348E"/>
    <w:rsid w:val="00FD34D0"/>
    <w:rsid w:val="00FD363A"/>
    <w:rsid w:val="00FD3D62"/>
    <w:rsid w:val="00FD4B4E"/>
    <w:rsid w:val="00FD4D02"/>
    <w:rsid w:val="00FD4FF0"/>
    <w:rsid w:val="00FD5001"/>
    <w:rsid w:val="00FD5857"/>
    <w:rsid w:val="00FD587F"/>
    <w:rsid w:val="00FD58F7"/>
    <w:rsid w:val="00FD5C01"/>
    <w:rsid w:val="00FD6717"/>
    <w:rsid w:val="00FD6BF6"/>
    <w:rsid w:val="00FD730D"/>
    <w:rsid w:val="00FD7A3E"/>
    <w:rsid w:val="00FD7C23"/>
    <w:rsid w:val="00FD7DF9"/>
    <w:rsid w:val="00FE158B"/>
    <w:rsid w:val="00FE1A59"/>
    <w:rsid w:val="00FE1B7C"/>
    <w:rsid w:val="00FE1E66"/>
    <w:rsid w:val="00FE2381"/>
    <w:rsid w:val="00FE23BD"/>
    <w:rsid w:val="00FE240E"/>
    <w:rsid w:val="00FE2D4E"/>
    <w:rsid w:val="00FE442E"/>
    <w:rsid w:val="00FE49D5"/>
    <w:rsid w:val="00FE4CAA"/>
    <w:rsid w:val="00FE4D47"/>
    <w:rsid w:val="00FE4FE1"/>
    <w:rsid w:val="00FE580D"/>
    <w:rsid w:val="00FE5E67"/>
    <w:rsid w:val="00FE64BD"/>
    <w:rsid w:val="00FE667E"/>
    <w:rsid w:val="00FE738E"/>
    <w:rsid w:val="00FE7414"/>
    <w:rsid w:val="00FE7C0B"/>
    <w:rsid w:val="00FE7E01"/>
    <w:rsid w:val="00FF01A1"/>
    <w:rsid w:val="00FF09FC"/>
    <w:rsid w:val="00FF11A2"/>
    <w:rsid w:val="00FF216B"/>
    <w:rsid w:val="00FF219D"/>
    <w:rsid w:val="00FF23A8"/>
    <w:rsid w:val="00FF3A04"/>
    <w:rsid w:val="00FF3CB0"/>
    <w:rsid w:val="00FF3DE7"/>
    <w:rsid w:val="00FF42AA"/>
    <w:rsid w:val="00FF4776"/>
    <w:rsid w:val="00FF4B28"/>
    <w:rsid w:val="00FF58C2"/>
    <w:rsid w:val="00FF5C63"/>
    <w:rsid w:val="00FF5DAD"/>
    <w:rsid w:val="00FF61A2"/>
    <w:rsid w:val="00FF65AA"/>
    <w:rsid w:val="00FF69FB"/>
    <w:rsid w:val="00FF72FF"/>
    <w:rsid w:val="00FF74A7"/>
    <w:rsid w:val="00FF777B"/>
    <w:rsid w:val="00FF7A87"/>
    <w:rsid w:val="00FF7AE2"/>
    <w:rsid w:val="00FF7B47"/>
    <w:rsid w:val="00FF7BAF"/>
    <w:rsid w:val="00FF7BC8"/>
    <w:rsid w:val="411C196A"/>
    <w:rsid w:val="5D49D1E7"/>
    <w:rsid w:val="76F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6652E"/>
  <w15:docId w15:val="{ECDDD08F-C01E-A94F-8B05-A0B0E995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55CF"/>
    <w:rPr>
      <w:rFonts w:ascii="Arial" w:hAnsi="Arial"/>
      <w:b/>
      <w:bCs/>
    </w:rPr>
  </w:style>
  <w:style w:type="paragraph" w:styleId="Heading1">
    <w:name w:val="heading 1"/>
    <w:basedOn w:val="Normal"/>
    <w:next w:val="Normal"/>
    <w:qFormat/>
    <w:rsid w:val="00845687"/>
    <w:pPr>
      <w:keepNext/>
      <w:outlineLvl w:val="0"/>
    </w:pPr>
    <w:rPr>
      <w:b w:val="0"/>
      <w:snapToGrid w:val="0"/>
      <w:sz w:val="22"/>
    </w:rPr>
  </w:style>
  <w:style w:type="paragraph" w:styleId="Heading2">
    <w:name w:val="heading 2"/>
    <w:basedOn w:val="Normal"/>
    <w:next w:val="Normal"/>
    <w:qFormat/>
    <w:rsid w:val="00845687"/>
    <w:pPr>
      <w:keepNext/>
      <w:outlineLvl w:val="1"/>
    </w:pPr>
    <w:rPr>
      <w:i/>
      <w:snapToGrid w:val="0"/>
      <w:sz w:val="22"/>
    </w:rPr>
  </w:style>
  <w:style w:type="paragraph" w:styleId="Heading3">
    <w:name w:val="heading 3"/>
    <w:basedOn w:val="Normal"/>
    <w:next w:val="Normal"/>
    <w:qFormat/>
    <w:rsid w:val="00845687"/>
    <w:pPr>
      <w:keepNext/>
      <w:numPr>
        <w:ilvl w:val="12"/>
      </w:numPr>
      <w:ind w:right="504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845687"/>
    <w:pPr>
      <w:keepNext/>
      <w:outlineLvl w:val="3"/>
    </w:pPr>
    <w:rPr>
      <w:b w:val="0"/>
    </w:rPr>
  </w:style>
  <w:style w:type="paragraph" w:styleId="Heading5">
    <w:name w:val="heading 5"/>
    <w:basedOn w:val="Normal"/>
    <w:next w:val="Normal"/>
    <w:link w:val="Heading5Char"/>
    <w:qFormat/>
    <w:rsid w:val="00845687"/>
    <w:pPr>
      <w:keepNext/>
      <w:numPr>
        <w:ilvl w:val="12"/>
      </w:numPr>
      <w:shd w:val="pct35" w:color="000000" w:fill="FFFFFF"/>
      <w:jc w:val="center"/>
      <w:outlineLvl w:val="4"/>
    </w:pPr>
    <w:rPr>
      <w:b w:val="0"/>
      <w:color w:val="FFFFFF"/>
      <w:sz w:val="32"/>
    </w:rPr>
  </w:style>
  <w:style w:type="paragraph" w:styleId="Heading6">
    <w:name w:val="heading 6"/>
    <w:basedOn w:val="Normal"/>
    <w:next w:val="Normal"/>
    <w:qFormat/>
    <w:rsid w:val="00845687"/>
    <w:pPr>
      <w:keepNext/>
      <w:jc w:val="center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845687"/>
    <w:pPr>
      <w:keepNext/>
      <w:tabs>
        <w:tab w:val="right" w:pos="10224"/>
      </w:tabs>
      <w:jc w:val="both"/>
      <w:outlineLvl w:val="6"/>
    </w:pPr>
    <w:rPr>
      <w:rFonts w:cs="Arial"/>
      <w:b w:val="0"/>
      <w:bCs w:val="0"/>
    </w:rPr>
  </w:style>
  <w:style w:type="paragraph" w:styleId="Heading8">
    <w:name w:val="heading 8"/>
    <w:basedOn w:val="Normal"/>
    <w:next w:val="Normal"/>
    <w:qFormat/>
    <w:rsid w:val="00A130D5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54432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"/>
    <w:basedOn w:val="Normal"/>
    <w:link w:val="HeaderChar1"/>
    <w:rsid w:val="0084568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45687"/>
    <w:pPr>
      <w:tabs>
        <w:tab w:val="center" w:pos="4320"/>
        <w:tab w:val="right" w:pos="8640"/>
      </w:tabs>
    </w:pPr>
  </w:style>
  <w:style w:type="paragraph" w:styleId="EnvelopeReturn">
    <w:name w:val="envelope return"/>
    <w:basedOn w:val="Normal"/>
    <w:rsid w:val="00845687"/>
    <w:rPr>
      <w:rFonts w:ascii="Brush Script MT" w:hAnsi="Brush Script MT"/>
      <w:b w:val="0"/>
      <w:i/>
      <w:spacing w:val="26"/>
    </w:rPr>
  </w:style>
  <w:style w:type="paragraph" w:styleId="EnvelopeAddress">
    <w:name w:val="envelope address"/>
    <w:basedOn w:val="Normal"/>
    <w:rsid w:val="00845687"/>
    <w:pPr>
      <w:framePr w:w="7920" w:h="1980" w:hRule="exact" w:hSpace="180" w:wrap="auto" w:hAnchor="page" w:xAlign="center" w:yAlign="bottom"/>
      <w:ind w:left="2880"/>
    </w:pPr>
    <w:rPr>
      <w:b w:val="0"/>
      <w:sz w:val="24"/>
    </w:rPr>
  </w:style>
  <w:style w:type="character" w:styleId="Hyperlink">
    <w:name w:val="Hyperlink"/>
    <w:rsid w:val="00845687"/>
    <w:rPr>
      <w:color w:val="0000FF"/>
      <w:u w:val="single"/>
    </w:rPr>
  </w:style>
  <w:style w:type="character" w:styleId="FollowedHyperlink">
    <w:name w:val="FollowedHyperlink"/>
    <w:rsid w:val="00845687"/>
    <w:rPr>
      <w:color w:val="800080"/>
      <w:u w:val="single"/>
    </w:rPr>
  </w:style>
  <w:style w:type="paragraph" w:styleId="BlockText">
    <w:name w:val="Block Text"/>
    <w:basedOn w:val="Normal"/>
    <w:rsid w:val="00845687"/>
    <w:pPr>
      <w:ind w:left="540" w:right="504"/>
    </w:pPr>
  </w:style>
  <w:style w:type="paragraph" w:styleId="Title">
    <w:name w:val="Title"/>
    <w:basedOn w:val="Normal"/>
    <w:qFormat/>
    <w:rsid w:val="00845687"/>
    <w:pPr>
      <w:jc w:val="center"/>
    </w:pPr>
    <w:rPr>
      <w:b w:val="0"/>
      <w:snapToGrid w:val="0"/>
      <w:sz w:val="24"/>
    </w:rPr>
  </w:style>
  <w:style w:type="paragraph" w:styleId="Subtitle">
    <w:name w:val="Subtitle"/>
    <w:basedOn w:val="Normal"/>
    <w:qFormat/>
    <w:rsid w:val="00845687"/>
    <w:rPr>
      <w:b w:val="0"/>
      <w:snapToGrid w:val="0"/>
      <w:sz w:val="22"/>
    </w:rPr>
  </w:style>
  <w:style w:type="paragraph" w:styleId="BodyText">
    <w:name w:val="Body Text"/>
    <w:basedOn w:val="Normal"/>
    <w:link w:val="BodyTextChar1"/>
    <w:rsid w:val="00845687"/>
    <w:rPr>
      <w:sz w:val="16"/>
    </w:rPr>
  </w:style>
  <w:style w:type="paragraph" w:styleId="BodyText2">
    <w:name w:val="Body Text 2"/>
    <w:basedOn w:val="Normal"/>
    <w:rsid w:val="00845687"/>
    <w:pPr>
      <w:jc w:val="center"/>
    </w:pPr>
    <w:rPr>
      <w:sz w:val="28"/>
    </w:rPr>
  </w:style>
  <w:style w:type="paragraph" w:styleId="PlainText">
    <w:name w:val="Plain Text"/>
    <w:aliases w:val=" Char"/>
    <w:basedOn w:val="Normal"/>
    <w:link w:val="PlainTextChar1"/>
    <w:rsid w:val="00845687"/>
    <w:pPr>
      <w:widowControl w:val="0"/>
    </w:pPr>
    <w:rPr>
      <w:rFonts w:ascii="Courier New" w:hAnsi="Courier New"/>
    </w:rPr>
  </w:style>
  <w:style w:type="paragraph" w:styleId="BodyTextIndent">
    <w:name w:val="Body Text Indent"/>
    <w:basedOn w:val="Normal"/>
    <w:rsid w:val="00845687"/>
    <w:pPr>
      <w:widowControl w:val="0"/>
      <w:tabs>
        <w:tab w:val="right" w:pos="9360"/>
      </w:tabs>
    </w:pPr>
    <w:rPr>
      <w:rFonts w:ascii="Times New Roman" w:hAnsi="Times New Roman"/>
      <w:sz w:val="21"/>
    </w:rPr>
  </w:style>
  <w:style w:type="paragraph" w:styleId="ListBullet">
    <w:name w:val="List Bullet"/>
    <w:basedOn w:val="Normal"/>
    <w:autoRedefine/>
    <w:rsid w:val="00845687"/>
    <w:pPr>
      <w:tabs>
        <w:tab w:val="num" w:pos="360"/>
      </w:tabs>
      <w:ind w:left="360" w:hanging="360"/>
    </w:pPr>
  </w:style>
  <w:style w:type="paragraph" w:customStyle="1" w:styleId="Achievement">
    <w:name w:val="Achievement"/>
    <w:basedOn w:val="BodyText"/>
    <w:link w:val="AchievementChar"/>
    <w:rsid w:val="00845687"/>
    <w:pPr>
      <w:tabs>
        <w:tab w:val="num" w:pos="360"/>
      </w:tabs>
      <w:spacing w:after="60" w:line="220" w:lineRule="atLeast"/>
      <w:ind w:left="245" w:hanging="245"/>
      <w:jc w:val="both"/>
    </w:pPr>
    <w:rPr>
      <w:rFonts w:cs="Arial"/>
      <w:spacing w:val="-5"/>
      <w:sz w:val="20"/>
    </w:rPr>
  </w:style>
  <w:style w:type="paragraph" w:styleId="ListBullet2">
    <w:name w:val="List Bullet 2"/>
    <w:basedOn w:val="Normal"/>
    <w:rsid w:val="00845687"/>
    <w:pPr>
      <w:tabs>
        <w:tab w:val="num" w:pos="720"/>
      </w:tabs>
      <w:ind w:left="720" w:hanging="360"/>
    </w:pPr>
    <w:rPr>
      <w:rFonts w:ascii="Times New Roman" w:hAnsi="Times New Roman"/>
      <w:szCs w:val="24"/>
    </w:rPr>
  </w:style>
  <w:style w:type="paragraph" w:styleId="HTMLPreformatted">
    <w:name w:val="HTML Preformatted"/>
    <w:aliases w:val="HTML Preformatted Char Char Char + (Latin) Verdana"/>
    <w:basedOn w:val="Normal"/>
    <w:link w:val="HTMLPreformattedChar"/>
    <w:rsid w:val="00845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4"/>
    </w:rPr>
  </w:style>
  <w:style w:type="character" w:customStyle="1" w:styleId="PlainTextChar">
    <w:name w:val="Plain Text Char"/>
    <w:rsid w:val="00845687"/>
    <w:rPr>
      <w:rFonts w:ascii="Courier New" w:hAnsi="Courier New"/>
      <w:noProof w:val="0"/>
      <w:lang w:val="en-US" w:eastAsia="en-US" w:bidi="ar-SA"/>
    </w:rPr>
  </w:style>
  <w:style w:type="character" w:customStyle="1" w:styleId="HeaderChar1">
    <w:name w:val="Header Char1"/>
    <w:aliases w:val="Header Char Char Char"/>
    <w:link w:val="Header"/>
    <w:semiHidden/>
    <w:rsid w:val="00416B74"/>
    <w:rPr>
      <w:rFonts w:ascii="Arial" w:hAnsi="Arial"/>
      <w:b/>
      <w:bCs/>
      <w:lang w:val="en-US" w:eastAsia="en-US" w:bidi="ar-SA"/>
    </w:rPr>
  </w:style>
  <w:style w:type="paragraph" w:customStyle="1" w:styleId="CharCharCharCharCharCharCharCharCharCharCharChar">
    <w:name w:val="Char Char Char Char Char Char Char Char Char Char Char Char"/>
    <w:basedOn w:val="Normal"/>
    <w:rsid w:val="005A5122"/>
    <w:pPr>
      <w:spacing w:before="60" w:after="160" w:line="240" w:lineRule="exact"/>
    </w:pPr>
    <w:rPr>
      <w:rFonts w:ascii="Verdana" w:hAnsi="Verdana"/>
      <w:b w:val="0"/>
      <w:bCs w:val="0"/>
      <w:color w:val="FF00FF"/>
    </w:rPr>
  </w:style>
  <w:style w:type="character" w:customStyle="1" w:styleId="label-text1">
    <w:name w:val="label-text1"/>
    <w:rsid w:val="00DD4FF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para1">
    <w:name w:val="para1"/>
    <w:basedOn w:val="Normal"/>
    <w:rsid w:val="00DD4FF0"/>
    <w:pPr>
      <w:ind w:left="720"/>
      <w:jc w:val="both"/>
    </w:pPr>
    <w:rPr>
      <w:b w:val="0"/>
      <w:bCs w:val="0"/>
    </w:rPr>
  </w:style>
  <w:style w:type="paragraph" w:styleId="CommentText">
    <w:name w:val="annotation text"/>
    <w:basedOn w:val="Normal"/>
    <w:semiHidden/>
    <w:rsid w:val="00DD4FF0"/>
    <w:rPr>
      <w:rFonts w:ascii="Times New Roman" w:eastAsia="PMingLiU" w:hAnsi="Times New Roman"/>
      <w:b w:val="0"/>
      <w:bCs w:val="0"/>
      <w:lang w:eastAsia="zh-TW"/>
    </w:rPr>
  </w:style>
  <w:style w:type="paragraph" w:customStyle="1" w:styleId="CompanyNameOne">
    <w:name w:val="Company Name One"/>
    <w:basedOn w:val="Normal"/>
    <w:next w:val="Normal"/>
    <w:rsid w:val="00182655"/>
    <w:pPr>
      <w:tabs>
        <w:tab w:val="left" w:pos="2160"/>
        <w:tab w:val="right" w:pos="6480"/>
      </w:tabs>
      <w:overflowPunct w:val="0"/>
      <w:autoSpaceDE w:val="0"/>
      <w:autoSpaceDN w:val="0"/>
      <w:adjustRightInd w:val="0"/>
      <w:spacing w:before="220" w:after="40" w:line="220" w:lineRule="atLeast"/>
      <w:ind w:right="-360"/>
    </w:pPr>
    <w:rPr>
      <w:rFonts w:ascii="Times New Roman" w:hAnsi="Times New Roman"/>
      <w:b w:val="0"/>
      <w:bCs w:val="0"/>
    </w:rPr>
  </w:style>
  <w:style w:type="paragraph" w:customStyle="1" w:styleId="JobTitle">
    <w:name w:val="Job Title"/>
    <w:next w:val="Achievement"/>
    <w:rsid w:val="00182655"/>
    <w:pPr>
      <w:overflowPunct w:val="0"/>
      <w:autoSpaceDE w:val="0"/>
      <w:autoSpaceDN w:val="0"/>
      <w:adjustRightInd w:val="0"/>
      <w:spacing w:after="40" w:line="220" w:lineRule="atLeast"/>
    </w:pPr>
    <w:rPr>
      <w:rFonts w:ascii="Arial" w:hAnsi="Arial"/>
      <w:b/>
      <w:spacing w:val="-10"/>
    </w:rPr>
  </w:style>
  <w:style w:type="character" w:customStyle="1" w:styleId="small1">
    <w:name w:val="small1"/>
    <w:rsid w:val="0046246D"/>
    <w:rPr>
      <w:rFonts w:ascii="Verdana" w:hAnsi="Verdana" w:hint="default"/>
      <w:i w:val="0"/>
      <w:iCs w:val="0"/>
      <w:sz w:val="16"/>
      <w:szCs w:val="16"/>
    </w:rPr>
  </w:style>
  <w:style w:type="paragraph" w:styleId="BodyText3">
    <w:name w:val="Body Text 3"/>
    <w:basedOn w:val="Normal"/>
    <w:rsid w:val="00202952"/>
    <w:pPr>
      <w:spacing w:after="120"/>
    </w:pPr>
    <w:rPr>
      <w:sz w:val="16"/>
      <w:szCs w:val="16"/>
    </w:rPr>
  </w:style>
  <w:style w:type="paragraph" w:customStyle="1" w:styleId="EXPERIENCEheader">
    <w:name w:val="EXPERIENCE header"/>
    <w:basedOn w:val="Normal"/>
    <w:rsid w:val="00202952"/>
    <w:pPr>
      <w:keepNext/>
      <w:widowControl w:val="0"/>
      <w:pBdr>
        <w:bottom w:val="single" w:sz="12" w:space="0" w:color="auto"/>
      </w:pBdr>
      <w:autoSpaceDE w:val="0"/>
      <w:autoSpaceDN w:val="0"/>
      <w:spacing w:before="240" w:after="200"/>
    </w:pPr>
    <w:rPr>
      <w:rFonts w:ascii="Palatino" w:hAnsi="Palatino"/>
      <w:smallCaps/>
      <w:sz w:val="24"/>
      <w:szCs w:val="24"/>
    </w:rPr>
  </w:style>
  <w:style w:type="paragraph" w:customStyle="1" w:styleId="summary">
    <w:name w:val="summary"/>
    <w:basedOn w:val="Normal"/>
    <w:rsid w:val="00202952"/>
    <w:pPr>
      <w:widowControl w:val="0"/>
      <w:autoSpaceDE w:val="0"/>
      <w:autoSpaceDN w:val="0"/>
      <w:spacing w:after="200"/>
      <w:jc w:val="both"/>
    </w:pPr>
    <w:rPr>
      <w:rFonts w:ascii="Palatino" w:hAnsi="Palatino"/>
    </w:rPr>
  </w:style>
  <w:style w:type="character" w:customStyle="1" w:styleId="summaryChar">
    <w:name w:val="summary Char"/>
    <w:rsid w:val="00202952"/>
    <w:rPr>
      <w:rFonts w:ascii="Palatino" w:hAnsi="Palatino"/>
      <w:b/>
      <w:bCs/>
      <w:lang w:val="en-US" w:eastAsia="en-US" w:bidi="ar-SA"/>
    </w:rPr>
  </w:style>
  <w:style w:type="paragraph" w:customStyle="1" w:styleId="Summury--">
    <w:name w:val="Summury--"/>
    <w:basedOn w:val="summary"/>
    <w:rsid w:val="00202952"/>
    <w:pPr>
      <w:spacing w:after="0"/>
    </w:pPr>
    <w:rPr>
      <w:rFonts w:ascii="Arial" w:hAnsi="Arial" w:cs="Arial"/>
      <w:b w:val="0"/>
      <w:bCs w:val="0"/>
      <w:i/>
      <w:iCs/>
      <w:sz w:val="18"/>
    </w:rPr>
  </w:style>
  <w:style w:type="character" w:customStyle="1" w:styleId="Summury--Char">
    <w:name w:val="Summury-- Char"/>
    <w:rsid w:val="00202952"/>
    <w:rPr>
      <w:rFonts w:ascii="Arial" w:hAnsi="Arial" w:cs="Arial"/>
      <w:b/>
      <w:bCs/>
      <w:i/>
      <w:iCs/>
      <w:sz w:val="18"/>
      <w:lang w:val="en-US" w:eastAsia="en-US" w:bidi="ar-SA"/>
    </w:rPr>
  </w:style>
  <w:style w:type="paragraph" w:customStyle="1" w:styleId="HEaders--">
    <w:name w:val="HEaders--"/>
    <w:basedOn w:val="summary"/>
    <w:rsid w:val="00202952"/>
    <w:pPr>
      <w:spacing w:after="0"/>
    </w:pPr>
    <w:rPr>
      <w:rFonts w:ascii="Arial" w:hAnsi="Arial" w:cs="Arial"/>
      <w:sz w:val="18"/>
    </w:rPr>
  </w:style>
  <w:style w:type="character" w:customStyle="1" w:styleId="HEaders--Char">
    <w:name w:val="HEaders-- Char"/>
    <w:rsid w:val="00202952"/>
    <w:rPr>
      <w:rFonts w:ascii="Arial" w:hAnsi="Arial" w:cs="Arial"/>
      <w:b/>
      <w:bCs/>
      <w:sz w:val="18"/>
      <w:lang w:val="en-US" w:eastAsia="en-US" w:bidi="ar-SA"/>
    </w:rPr>
  </w:style>
  <w:style w:type="character" w:customStyle="1" w:styleId="Book">
    <w:name w:val="Book"/>
    <w:rsid w:val="00202952"/>
    <w:rPr>
      <w:rFonts w:ascii="Book Antiqua" w:hAnsi="Book Antiqua"/>
      <w:noProof w:val="0"/>
      <w:sz w:val="20"/>
      <w:vertAlign w:val="baseline"/>
      <w:lang w:val="en-GB"/>
    </w:rPr>
  </w:style>
  <w:style w:type="paragraph" w:styleId="NormalWeb">
    <w:name w:val="Normal (Web)"/>
    <w:basedOn w:val="Normal"/>
    <w:link w:val="NormalWebChar"/>
    <w:unhideWhenUsed/>
    <w:rsid w:val="00202952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instructions">
    <w:name w:val="instructions"/>
    <w:basedOn w:val="Normal"/>
    <w:rsid w:val="00202952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table" w:styleId="TableGrid">
    <w:name w:val="Table Grid"/>
    <w:basedOn w:val="TableNormal"/>
    <w:rsid w:val="008A2A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Garamond">
    <w:name w:val="Style Garamond"/>
    <w:rsid w:val="008A2A06"/>
    <w:pPr>
      <w:numPr>
        <w:numId w:val="1"/>
      </w:numPr>
    </w:pPr>
  </w:style>
  <w:style w:type="paragraph" w:customStyle="1" w:styleId="InsideAddress">
    <w:name w:val="Inside Address"/>
    <w:basedOn w:val="Normal"/>
    <w:rsid w:val="0031482A"/>
    <w:pPr>
      <w:jc w:val="both"/>
    </w:pPr>
    <w:rPr>
      <w:rFonts w:ascii="Garamond" w:hAnsi="Garamond" w:cs="Garamond"/>
      <w:b w:val="0"/>
      <w:bCs w:val="0"/>
      <w:sz w:val="22"/>
      <w:szCs w:val="22"/>
    </w:rPr>
  </w:style>
  <w:style w:type="character" w:styleId="PageNumber">
    <w:name w:val="page number"/>
    <w:rsid w:val="0031482A"/>
    <w:rPr>
      <w:rFonts w:cs="Times New Roman"/>
      <w:sz w:val="24"/>
      <w:szCs w:val="24"/>
    </w:rPr>
  </w:style>
  <w:style w:type="character" w:styleId="Strong">
    <w:name w:val="Strong"/>
    <w:qFormat/>
    <w:rsid w:val="00D72559"/>
    <w:rPr>
      <w:b/>
      <w:bCs/>
    </w:rPr>
  </w:style>
  <w:style w:type="character" w:customStyle="1" w:styleId="BodyTextChar">
    <w:name w:val="Body Text Char"/>
    <w:rsid w:val="00D72559"/>
    <w:rPr>
      <w:rFonts w:ascii="Garamond" w:hAnsi="Garamond"/>
      <w:sz w:val="28"/>
      <w:lang w:val="en-US" w:eastAsia="en-US" w:bidi="ar-SA"/>
    </w:rPr>
  </w:style>
  <w:style w:type="character" w:styleId="HTMLTypewriter">
    <w:name w:val="HTML Typewriter"/>
    <w:rsid w:val="00D72559"/>
    <w:rPr>
      <w:rFonts w:ascii="Courier New" w:eastAsia="Courier New" w:hAnsi="Courier New" w:cs="Courier New" w:hint="default"/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D72559"/>
    <w:pPr>
      <w:numPr>
        <w:numId w:val="2"/>
      </w:numPr>
    </w:pPr>
    <w:rPr>
      <w:b w:val="0"/>
      <w:bCs w:val="0"/>
      <w:iCs/>
    </w:rPr>
  </w:style>
  <w:style w:type="paragraph" w:styleId="FootnoteText">
    <w:name w:val="footnote text"/>
    <w:basedOn w:val="Normal"/>
    <w:semiHidden/>
    <w:rsid w:val="00001ED0"/>
    <w:rPr>
      <w:rFonts w:ascii="Times New Roman" w:hAnsi="Times New Roman"/>
      <w:b w:val="0"/>
      <w:bCs w:val="0"/>
    </w:rPr>
  </w:style>
  <w:style w:type="paragraph" w:customStyle="1" w:styleId="regular">
    <w:name w:val="regular"/>
    <w:basedOn w:val="BodyText"/>
    <w:rsid w:val="00001ED0"/>
    <w:pPr>
      <w:spacing w:after="120"/>
      <w:jc w:val="both"/>
    </w:pPr>
    <w:rPr>
      <w:rFonts w:ascii="Times New Roman" w:hAnsi="Times New Roman"/>
      <w:b w:val="0"/>
      <w:bCs w:val="0"/>
      <w:color w:val="333333"/>
      <w:spacing w:val="4"/>
      <w:sz w:val="24"/>
      <w:szCs w:val="24"/>
    </w:rPr>
  </w:style>
  <w:style w:type="character" w:customStyle="1" w:styleId="bodycopy1">
    <w:name w:val="bodycopy1"/>
    <w:rsid w:val="00001ED0"/>
    <w:rPr>
      <w:rFonts w:ascii="Arial" w:hAnsi="Arial" w:cs="Arial" w:hint="default"/>
      <w:sz w:val="17"/>
      <w:szCs w:val="17"/>
    </w:rPr>
  </w:style>
  <w:style w:type="paragraph" w:customStyle="1" w:styleId="NormalLatinBookAntiqua">
    <w:name w:val="Normal + (Latin) Book Antiqua"/>
    <w:aliases w:val="(Complex) Tunga,(Latin) 11 pt,(Complex) 8.5 ..."/>
    <w:basedOn w:val="Normal"/>
    <w:rsid w:val="00001ED0"/>
    <w:pPr>
      <w:ind w:left="360"/>
    </w:pPr>
    <w:rPr>
      <w:rFonts w:ascii="Verdana" w:hAnsi="Verdana" w:cs="Tunga"/>
      <w:sz w:val="18"/>
      <w:szCs w:val="17"/>
    </w:rPr>
  </w:style>
  <w:style w:type="character" w:customStyle="1" w:styleId="PlainTextChar1">
    <w:name w:val="Plain Text Char1"/>
    <w:aliases w:val=" Char Char"/>
    <w:link w:val="PlainText"/>
    <w:rsid w:val="00954432"/>
    <w:rPr>
      <w:rFonts w:ascii="Courier New" w:hAnsi="Courier New"/>
      <w:b/>
      <w:bCs/>
      <w:lang w:val="en-US" w:eastAsia="en-US" w:bidi="ar-SA"/>
    </w:rPr>
  </w:style>
  <w:style w:type="paragraph" w:customStyle="1" w:styleId="CompanyName">
    <w:name w:val="Company Name"/>
    <w:basedOn w:val="Normal"/>
    <w:next w:val="Normal"/>
    <w:autoRedefine/>
    <w:rsid w:val="00954432"/>
    <w:rPr>
      <w:rFonts w:ascii="Times New Roman" w:hAnsi="Times New Roman"/>
      <w:bCs w:val="0"/>
    </w:rPr>
  </w:style>
  <w:style w:type="character" w:customStyle="1" w:styleId="HTMLPreformattedChar">
    <w:name w:val="HTML Preformatted Char"/>
    <w:aliases w:val="HTML Preformatted Char Char Char + (Latin) Verdana Char"/>
    <w:link w:val="HTMLPreformatted"/>
    <w:rsid w:val="00954432"/>
    <w:rPr>
      <w:rFonts w:ascii="Courier New" w:hAnsi="Courier New" w:cs="Courier New"/>
      <w:b/>
      <w:bCs/>
      <w:szCs w:val="24"/>
      <w:lang w:val="en-US" w:eastAsia="en-US" w:bidi="ar-SA"/>
    </w:rPr>
  </w:style>
  <w:style w:type="character" w:customStyle="1" w:styleId="content1">
    <w:name w:val="content1"/>
    <w:rsid w:val="00954432"/>
    <w:rPr>
      <w:rFonts w:ascii="Arial" w:hAnsi="Arial" w:cs="Arial" w:hint="default"/>
      <w:sz w:val="20"/>
      <w:szCs w:val="20"/>
    </w:rPr>
  </w:style>
  <w:style w:type="character" w:customStyle="1" w:styleId="highlight1">
    <w:name w:val="highlight1"/>
    <w:rsid w:val="003657BA"/>
    <w:rPr>
      <w:b/>
      <w:bCs/>
      <w:color w:val="FF0000"/>
    </w:rPr>
  </w:style>
  <w:style w:type="paragraph" w:customStyle="1" w:styleId="experience-jobtitle">
    <w:name w:val="experience-jobtitle"/>
    <w:basedOn w:val="Normal"/>
    <w:rsid w:val="0084693F"/>
    <w:pPr>
      <w:keepNext/>
      <w:spacing w:after="200"/>
      <w:jc w:val="both"/>
    </w:pPr>
    <w:rPr>
      <w:rFonts w:ascii="Palatino" w:hAnsi="Palatino"/>
    </w:rPr>
  </w:style>
  <w:style w:type="character" w:customStyle="1" w:styleId="Heading6Char">
    <w:name w:val="Heading 6 Char"/>
    <w:rsid w:val="0084693F"/>
    <w:rPr>
      <w:rFonts w:ascii="Arial" w:hAnsi="Arial"/>
      <w:b/>
      <w:noProof w:val="0"/>
      <w:sz w:val="22"/>
      <w:lang w:val="en-US" w:eastAsia="en-US" w:bidi="ar-SA"/>
    </w:rPr>
  </w:style>
  <w:style w:type="paragraph" w:customStyle="1" w:styleId="level1">
    <w:name w:val="_level1"/>
    <w:basedOn w:val="Normal"/>
    <w:rsid w:val="004A2CF8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360" w:hanging="360"/>
    </w:pPr>
    <w:rPr>
      <w:rFonts w:ascii="Times New Roman" w:hAnsi="Times New Roman"/>
      <w:b w:val="0"/>
      <w:bCs w:val="0"/>
      <w:sz w:val="24"/>
    </w:rPr>
  </w:style>
  <w:style w:type="paragraph" w:customStyle="1" w:styleId="WP9Heading5">
    <w:name w:val="WP9_Heading 5"/>
    <w:basedOn w:val="Normal"/>
    <w:rsid w:val="004A2CF8"/>
    <w:pPr>
      <w:jc w:val="both"/>
    </w:pPr>
    <w:rPr>
      <w:rFonts w:ascii="Times New Roman" w:hAnsi="Times New Roman"/>
      <w:bCs w:val="0"/>
      <w:sz w:val="24"/>
    </w:rPr>
  </w:style>
  <w:style w:type="paragraph" w:customStyle="1" w:styleId="WP9BodyText">
    <w:name w:val="WP9_Body Text"/>
    <w:basedOn w:val="Normal"/>
    <w:rsid w:val="004A2CF8"/>
    <w:pPr>
      <w:jc w:val="both"/>
    </w:pPr>
    <w:rPr>
      <w:rFonts w:ascii="Times New Roman" w:hAnsi="Times New Roman"/>
      <w:b w:val="0"/>
      <w:bCs w:val="0"/>
      <w:sz w:val="24"/>
    </w:rPr>
  </w:style>
  <w:style w:type="paragraph" w:styleId="BodyTextIndent2">
    <w:name w:val="Body Text Indent 2"/>
    <w:basedOn w:val="Normal"/>
    <w:rsid w:val="004A2CF8"/>
    <w:pPr>
      <w:spacing w:after="120" w:line="480" w:lineRule="auto"/>
      <w:ind w:left="360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gsbn1">
    <w:name w:val="gsb n1"/>
    <w:basedOn w:val="Normal"/>
    <w:rsid w:val="004A2CF8"/>
    <w:pPr>
      <w:spacing w:before="60" w:after="60"/>
      <w:jc w:val="both"/>
    </w:pPr>
    <w:rPr>
      <w:b w:val="0"/>
      <w:bCs w:val="0"/>
      <w:sz w:val="22"/>
      <w:szCs w:val="24"/>
    </w:rPr>
  </w:style>
  <w:style w:type="paragraph" w:customStyle="1" w:styleId="DocumentLabel">
    <w:name w:val="Document Label"/>
    <w:basedOn w:val="Normal"/>
    <w:rsid w:val="00704D9A"/>
    <w:pPr>
      <w:keepNext/>
      <w:pBdr>
        <w:left w:val="single" w:sz="6" w:space="5" w:color="auto"/>
      </w:pBdr>
      <w:spacing w:before="240" w:after="120"/>
    </w:pPr>
    <w:rPr>
      <w:rFonts w:ascii="Times New Roman" w:hAnsi="Times New Roman"/>
      <w:bCs w:val="0"/>
      <w:sz w:val="24"/>
    </w:rPr>
  </w:style>
  <w:style w:type="character" w:customStyle="1" w:styleId="Lead-inEmphasis">
    <w:name w:val="Lead-in Emphasis"/>
    <w:rsid w:val="00704D9A"/>
    <w:rPr>
      <w:b/>
      <w:i/>
    </w:rPr>
  </w:style>
  <w:style w:type="character" w:customStyle="1" w:styleId="blackres">
    <w:name w:val="blackres"/>
    <w:basedOn w:val="DefaultParagraphFont"/>
    <w:rsid w:val="00A35DCE"/>
  </w:style>
  <w:style w:type="paragraph" w:styleId="Caption">
    <w:name w:val="caption"/>
    <w:basedOn w:val="Normal"/>
    <w:next w:val="Normal"/>
    <w:qFormat/>
    <w:rsid w:val="00A35DCE"/>
    <w:pPr>
      <w:tabs>
        <w:tab w:val="left" w:pos="8460"/>
      </w:tabs>
      <w:ind w:left="360"/>
    </w:pPr>
    <w:rPr>
      <w:rFonts w:cs="Arial"/>
      <w:bCs w:val="0"/>
      <w:sz w:val="18"/>
      <w:szCs w:val="24"/>
    </w:rPr>
  </w:style>
  <w:style w:type="character" w:customStyle="1" w:styleId="bdyblk">
    <w:name w:val="bdy_blk"/>
    <w:basedOn w:val="DefaultParagraphFont"/>
    <w:rsid w:val="00A35DCE"/>
  </w:style>
  <w:style w:type="paragraph" w:customStyle="1" w:styleId="Normal1">
    <w:name w:val="Normal1"/>
    <w:basedOn w:val="Normal"/>
    <w:rsid w:val="00A35DCE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normalchar">
    <w:name w:val="normal__char"/>
    <w:basedOn w:val="DefaultParagraphFont"/>
    <w:rsid w:val="00A35DCE"/>
  </w:style>
  <w:style w:type="character" w:customStyle="1" w:styleId="html0020preformattedchar">
    <w:name w:val="html_0020preformatted__char"/>
    <w:basedOn w:val="DefaultParagraphFont"/>
    <w:rsid w:val="00A35DCE"/>
  </w:style>
  <w:style w:type="character" w:customStyle="1" w:styleId="cbstyle">
    <w:name w:val="cb_style"/>
    <w:basedOn w:val="DefaultParagraphFont"/>
    <w:rsid w:val="00A35DCE"/>
  </w:style>
  <w:style w:type="character" w:customStyle="1" w:styleId="goohl0">
    <w:name w:val="goohl0"/>
    <w:basedOn w:val="DefaultParagraphFont"/>
    <w:rsid w:val="00C74E5F"/>
  </w:style>
  <w:style w:type="character" w:customStyle="1" w:styleId="apple-style-span">
    <w:name w:val="apple-style-span"/>
    <w:basedOn w:val="DefaultParagraphFont"/>
    <w:rsid w:val="00C74E5F"/>
  </w:style>
  <w:style w:type="character" w:customStyle="1" w:styleId="apple-converted-space">
    <w:name w:val="apple-converted-space"/>
    <w:basedOn w:val="DefaultParagraphFont"/>
    <w:rsid w:val="00C74E5F"/>
  </w:style>
  <w:style w:type="paragraph" w:customStyle="1" w:styleId="CharCharCharCharCharCharCharCharCharCharCharChar0">
    <w:name w:val="Char Char Char Char Char Char Char Char Char Char Char Char0"/>
    <w:basedOn w:val="Normal"/>
    <w:rsid w:val="0049594D"/>
    <w:pPr>
      <w:spacing w:before="60" w:after="160" w:line="240" w:lineRule="exact"/>
    </w:pPr>
    <w:rPr>
      <w:rFonts w:ascii="Verdana" w:hAnsi="Verdana"/>
      <w:b w:val="0"/>
      <w:bCs w:val="0"/>
      <w:color w:val="FF00FF"/>
    </w:rPr>
  </w:style>
  <w:style w:type="paragraph" w:customStyle="1" w:styleId="pg1body">
    <w:name w:val="pg1body"/>
    <w:basedOn w:val="Normal"/>
    <w:rsid w:val="00B4220C"/>
    <w:pPr>
      <w:spacing w:before="100" w:beforeAutospacing="1" w:after="100" w:afterAutospacing="1" w:line="280" w:lineRule="exact"/>
      <w:ind w:left="1080"/>
    </w:pPr>
    <w:rPr>
      <w:b w:val="0"/>
      <w:bCs w:val="0"/>
      <w:lang w:val="en-GB"/>
    </w:rPr>
  </w:style>
  <w:style w:type="paragraph" w:customStyle="1" w:styleId="ResumeNameLine">
    <w:name w:val="Resume Name Line"/>
    <w:basedOn w:val="Normal"/>
    <w:next w:val="Normal"/>
    <w:rsid w:val="009E680B"/>
    <w:pPr>
      <w:widowControl w:val="0"/>
      <w:pBdr>
        <w:bottom w:val="single" w:sz="4" w:space="1" w:color="003399"/>
      </w:pBdr>
      <w:spacing w:before="480"/>
    </w:pPr>
    <w:rPr>
      <w:rFonts w:ascii="Verdana" w:hAnsi="Verdana"/>
      <w:b w:val="0"/>
      <w:bCs w:val="0"/>
      <w:smallCaps/>
      <w:color w:val="003399"/>
      <w:sz w:val="32"/>
      <w:szCs w:val="32"/>
    </w:rPr>
  </w:style>
  <w:style w:type="paragraph" w:customStyle="1" w:styleId="ResumeSection">
    <w:name w:val="Resume Section"/>
    <w:basedOn w:val="ResumeSubTitle"/>
    <w:next w:val="Normal"/>
    <w:link w:val="ResumeSectionChar"/>
    <w:rsid w:val="009E680B"/>
    <w:pPr>
      <w:spacing w:after="0"/>
    </w:pPr>
    <w:rPr>
      <w:b/>
      <w:sz w:val="22"/>
      <w:szCs w:val="22"/>
    </w:rPr>
  </w:style>
  <w:style w:type="paragraph" w:customStyle="1" w:styleId="ResumeSubTitle">
    <w:name w:val="Resume Sub Title"/>
    <w:link w:val="ResumeSubTitleChar"/>
    <w:rsid w:val="009E680B"/>
    <w:pPr>
      <w:widowControl w:val="0"/>
      <w:spacing w:after="480"/>
    </w:pPr>
    <w:rPr>
      <w:rFonts w:ascii="Verdana" w:hAnsi="Verdana"/>
      <w:smallCaps/>
      <w:color w:val="003399"/>
    </w:rPr>
  </w:style>
  <w:style w:type="character" w:customStyle="1" w:styleId="ResumeSubTitleChar">
    <w:name w:val="Resume Sub Title Char"/>
    <w:link w:val="ResumeSubTitle"/>
    <w:rsid w:val="009E680B"/>
    <w:rPr>
      <w:rFonts w:ascii="Verdana" w:hAnsi="Verdana"/>
      <w:smallCaps/>
      <w:color w:val="003399"/>
      <w:lang w:val="en-US" w:eastAsia="en-US" w:bidi="ar-SA"/>
    </w:rPr>
  </w:style>
  <w:style w:type="character" w:customStyle="1" w:styleId="ResumeSectionChar">
    <w:name w:val="Resume Section Char"/>
    <w:link w:val="ResumeSection"/>
    <w:rsid w:val="009E680B"/>
    <w:rPr>
      <w:rFonts w:ascii="Verdana" w:hAnsi="Verdana"/>
      <w:b/>
      <w:smallCaps/>
      <w:color w:val="003399"/>
      <w:sz w:val="22"/>
      <w:szCs w:val="22"/>
      <w:lang w:val="en-US" w:eastAsia="en-US" w:bidi="ar-SA"/>
    </w:rPr>
  </w:style>
  <w:style w:type="paragraph" w:customStyle="1" w:styleId="AttentionLine">
    <w:name w:val="Attention Line"/>
    <w:basedOn w:val="Normal"/>
    <w:next w:val="Salutation"/>
    <w:rsid w:val="00067C0B"/>
    <w:pPr>
      <w:spacing w:before="220" w:line="240" w:lineRule="atLeast"/>
      <w:jc w:val="both"/>
    </w:pPr>
    <w:rPr>
      <w:rFonts w:ascii="Garamond" w:hAnsi="Garamond"/>
      <w:b w:val="0"/>
      <w:bCs w:val="0"/>
      <w:kern w:val="18"/>
    </w:rPr>
  </w:style>
  <w:style w:type="paragraph" w:styleId="Salutation">
    <w:name w:val="Salutation"/>
    <w:basedOn w:val="Normal"/>
    <w:next w:val="Normal"/>
    <w:rsid w:val="00067C0B"/>
    <w:rPr>
      <w:rFonts w:ascii="Times New Roman" w:hAnsi="Times New Roman"/>
      <w:b w:val="0"/>
      <w:bCs w:val="0"/>
      <w:lang w:val="en-AU"/>
    </w:rPr>
  </w:style>
  <w:style w:type="character" w:customStyle="1" w:styleId="cv4Char">
    <w:name w:val="cv4 Char"/>
    <w:rsid w:val="00067C0B"/>
    <w:rPr>
      <w:rFonts w:ascii="Arial" w:hAnsi="Arial"/>
      <w:b/>
      <w:noProof w:val="0"/>
      <w:sz w:val="22"/>
      <w:lang w:val="en-GB" w:eastAsia="en-US" w:bidi="ar-SA"/>
    </w:rPr>
  </w:style>
  <w:style w:type="paragraph" w:customStyle="1" w:styleId="norma">
    <w:name w:val="norma"/>
    <w:basedOn w:val="Normal"/>
    <w:rsid w:val="00067C0B"/>
    <w:pPr>
      <w:numPr>
        <w:numId w:val="3"/>
      </w:numPr>
      <w:jc w:val="both"/>
    </w:pPr>
    <w:rPr>
      <w:rFonts w:cs="Arial"/>
      <w:b w:val="0"/>
      <w:bCs w:val="0"/>
      <w:color w:val="000000"/>
      <w:sz w:val="18"/>
      <w:szCs w:val="18"/>
    </w:rPr>
  </w:style>
  <w:style w:type="paragraph" w:customStyle="1" w:styleId="WPPlainText">
    <w:name w:val="WP_Plain Text"/>
    <w:basedOn w:val="Normal"/>
    <w:rsid w:val="00630AC7"/>
    <w:pPr>
      <w:widowControl w:val="0"/>
    </w:pPr>
    <w:rPr>
      <w:rFonts w:ascii="Courier New" w:hAnsi="Courier New"/>
      <w:b w:val="0"/>
      <w:bCs w:val="0"/>
    </w:rPr>
  </w:style>
  <w:style w:type="paragraph" w:customStyle="1" w:styleId="WW-HTMLPreformatted">
    <w:name w:val="WW-HTML Preformatted"/>
    <w:basedOn w:val="Normal"/>
    <w:rsid w:val="00A13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 w:val="0"/>
      <w:autoSpaceDN w:val="0"/>
    </w:pPr>
    <w:rPr>
      <w:rFonts w:ascii="Times New Roman" w:hAnsi="Times New Roman"/>
      <w:b w:val="0"/>
      <w:bCs w:val="0"/>
    </w:rPr>
  </w:style>
  <w:style w:type="character" w:customStyle="1" w:styleId="HTMLPreformattedCharCharCharLatinVerdanaCharChar">
    <w:name w:val="HTML Preformatted Char Char Char + (Latin) Verdana Char Char"/>
    <w:rsid w:val="00A130D5"/>
    <w:rPr>
      <w:rFonts w:ascii="Arial Unicode MS" w:eastAsia="Arial Unicode MS" w:hAnsi="Arial Unicode MS" w:cs="Arial Unicode MS"/>
      <w:lang w:val="en-US" w:eastAsia="en-US" w:bidi="ar-SA"/>
    </w:rPr>
  </w:style>
  <w:style w:type="character" w:customStyle="1" w:styleId="style4">
    <w:name w:val="style4"/>
    <w:basedOn w:val="DefaultParagraphFont"/>
    <w:rsid w:val="008D36BB"/>
  </w:style>
  <w:style w:type="character" w:customStyle="1" w:styleId="profileinputlabel">
    <w:name w:val="profileinputlabel"/>
    <w:basedOn w:val="DefaultParagraphFont"/>
    <w:rsid w:val="008D36BB"/>
  </w:style>
  <w:style w:type="character" w:customStyle="1" w:styleId="text">
    <w:name w:val="text"/>
    <w:basedOn w:val="DefaultParagraphFont"/>
    <w:rsid w:val="008D36BB"/>
  </w:style>
  <w:style w:type="paragraph" w:customStyle="1" w:styleId="Char">
    <w:name w:val="Char"/>
    <w:basedOn w:val="Normal"/>
    <w:next w:val="Heading2"/>
    <w:link w:val="CharChar"/>
    <w:autoRedefine/>
    <w:rsid w:val="00DB4192"/>
    <w:pPr>
      <w:tabs>
        <w:tab w:val="num" w:pos="360"/>
      </w:tabs>
      <w:spacing w:after="160" w:line="240" w:lineRule="exact"/>
    </w:pPr>
    <w:rPr>
      <w:rFonts w:ascii="Verdana" w:hAnsi="Verdana" w:cs="Arial"/>
      <w:b w:val="0"/>
      <w:bCs w:val="0"/>
      <w:sz w:val="24"/>
    </w:rPr>
  </w:style>
  <w:style w:type="paragraph" w:styleId="BodyTextIndent3">
    <w:name w:val="Body Text Indent 3"/>
    <w:basedOn w:val="Normal"/>
    <w:rsid w:val="003B6343"/>
    <w:pPr>
      <w:spacing w:after="120"/>
      <w:ind w:left="360"/>
    </w:pPr>
    <w:rPr>
      <w:sz w:val="16"/>
      <w:szCs w:val="16"/>
    </w:rPr>
  </w:style>
  <w:style w:type="paragraph" w:customStyle="1" w:styleId="TechSkills-1">
    <w:name w:val="TechSkills-1"/>
    <w:basedOn w:val="Normal"/>
    <w:rsid w:val="00A66B61"/>
    <w:pPr>
      <w:pBdr>
        <w:top w:val="single" w:sz="4" w:space="6" w:color="auto"/>
      </w:pBdr>
      <w:tabs>
        <w:tab w:val="left" w:pos="4140"/>
      </w:tabs>
      <w:spacing w:before="120"/>
      <w:ind w:left="1987" w:hanging="1987"/>
      <w:jc w:val="both"/>
    </w:pPr>
    <w:rPr>
      <w:szCs w:val="24"/>
    </w:rPr>
  </w:style>
  <w:style w:type="paragraph" w:customStyle="1" w:styleId="Bullet">
    <w:name w:val="Bullet"/>
    <w:basedOn w:val="Normal"/>
    <w:rsid w:val="00A66B61"/>
    <w:pPr>
      <w:numPr>
        <w:numId w:val="5"/>
      </w:numPr>
      <w:tabs>
        <w:tab w:val="clear" w:pos="360"/>
        <w:tab w:val="left" w:pos="2520"/>
      </w:tabs>
      <w:ind w:left="2520"/>
      <w:jc w:val="both"/>
    </w:pPr>
    <w:rPr>
      <w:b w:val="0"/>
      <w:bCs w:val="0"/>
      <w:szCs w:val="24"/>
    </w:rPr>
  </w:style>
  <w:style w:type="paragraph" w:customStyle="1" w:styleId="Certs-1">
    <w:name w:val="Certs-1"/>
    <w:basedOn w:val="Normal"/>
    <w:rsid w:val="00A66B61"/>
    <w:pPr>
      <w:pBdr>
        <w:top w:val="single" w:sz="4" w:space="6" w:color="auto"/>
      </w:pBdr>
      <w:tabs>
        <w:tab w:val="left" w:pos="1980"/>
        <w:tab w:val="left" w:pos="2880"/>
      </w:tabs>
      <w:spacing w:before="120"/>
    </w:pPr>
    <w:rPr>
      <w:szCs w:val="24"/>
    </w:rPr>
  </w:style>
  <w:style w:type="paragraph" w:customStyle="1" w:styleId="Accomplishments">
    <w:name w:val="Accomplishments"/>
    <w:basedOn w:val="Normal"/>
    <w:rsid w:val="00A66B61"/>
    <w:pPr>
      <w:spacing w:before="60"/>
      <w:ind w:left="1987"/>
    </w:pPr>
    <w:rPr>
      <w:szCs w:val="24"/>
    </w:rPr>
  </w:style>
  <w:style w:type="paragraph" w:customStyle="1" w:styleId="Environment">
    <w:name w:val="Environment"/>
    <w:basedOn w:val="Normal"/>
    <w:rsid w:val="00A66B61"/>
    <w:pPr>
      <w:spacing w:before="60" w:after="120"/>
      <w:ind w:left="3600" w:hanging="1613"/>
    </w:pPr>
    <w:rPr>
      <w:szCs w:val="24"/>
    </w:rPr>
  </w:style>
  <w:style w:type="paragraph" w:customStyle="1" w:styleId="Job">
    <w:name w:val="Job"/>
    <w:basedOn w:val="Normal"/>
    <w:link w:val="JobChar"/>
    <w:rsid w:val="00A66B61"/>
    <w:pPr>
      <w:pBdr>
        <w:top w:val="single" w:sz="4" w:space="6" w:color="auto"/>
      </w:pBdr>
      <w:tabs>
        <w:tab w:val="left" w:pos="1980"/>
        <w:tab w:val="left" w:pos="2880"/>
        <w:tab w:val="right" w:pos="9360"/>
      </w:tabs>
      <w:ind w:left="1980"/>
    </w:pPr>
    <w:rPr>
      <w:szCs w:val="24"/>
    </w:rPr>
  </w:style>
  <w:style w:type="paragraph" w:customStyle="1" w:styleId="Job-Title">
    <w:name w:val="Job-Title"/>
    <w:basedOn w:val="Normal"/>
    <w:rsid w:val="00A66B61"/>
    <w:pPr>
      <w:tabs>
        <w:tab w:val="left" w:pos="1980"/>
        <w:tab w:val="left" w:pos="2880"/>
        <w:tab w:val="right" w:pos="9360"/>
      </w:tabs>
      <w:spacing w:after="120"/>
      <w:ind w:left="1987"/>
    </w:pPr>
    <w:rPr>
      <w:szCs w:val="24"/>
    </w:rPr>
  </w:style>
  <w:style w:type="paragraph" w:customStyle="1" w:styleId="Description">
    <w:name w:val="Description"/>
    <w:basedOn w:val="Normal"/>
    <w:rsid w:val="00A66B61"/>
    <w:pPr>
      <w:tabs>
        <w:tab w:val="left" w:pos="1980"/>
        <w:tab w:val="left" w:pos="2880"/>
      </w:tabs>
      <w:spacing w:after="60"/>
      <w:ind w:left="1987"/>
      <w:jc w:val="both"/>
    </w:pPr>
    <w:rPr>
      <w:b w:val="0"/>
      <w:szCs w:val="24"/>
    </w:rPr>
  </w:style>
  <w:style w:type="paragraph" w:customStyle="1" w:styleId="TechSkills-2">
    <w:name w:val="TechSkills-2"/>
    <w:basedOn w:val="Heading1"/>
    <w:rsid w:val="00A66B61"/>
    <w:pPr>
      <w:tabs>
        <w:tab w:val="left" w:pos="4140"/>
      </w:tabs>
      <w:spacing w:before="60"/>
      <w:ind w:left="1987" w:hanging="1987"/>
      <w:jc w:val="both"/>
    </w:pPr>
    <w:rPr>
      <w:b/>
      <w:snapToGrid/>
      <w:sz w:val="20"/>
      <w:szCs w:val="24"/>
    </w:rPr>
  </w:style>
  <w:style w:type="paragraph" w:customStyle="1" w:styleId="TechSkills-3">
    <w:name w:val="TechSkills-3"/>
    <w:basedOn w:val="Normal"/>
    <w:rsid w:val="00A66B61"/>
    <w:pPr>
      <w:tabs>
        <w:tab w:val="left" w:pos="4140"/>
      </w:tabs>
      <w:spacing w:before="60"/>
      <w:ind w:left="4147" w:hanging="2160"/>
      <w:jc w:val="both"/>
    </w:pPr>
    <w:rPr>
      <w:szCs w:val="24"/>
    </w:rPr>
  </w:style>
  <w:style w:type="paragraph" w:customStyle="1" w:styleId="Summary-1">
    <w:name w:val="Summary-1"/>
    <w:basedOn w:val="Normal"/>
    <w:rsid w:val="00A66B61"/>
    <w:pPr>
      <w:pBdr>
        <w:top w:val="single" w:sz="4" w:space="6" w:color="auto"/>
      </w:pBdr>
      <w:spacing w:before="240"/>
      <w:ind w:left="1987" w:hanging="1987"/>
    </w:pPr>
    <w:rPr>
      <w:szCs w:val="24"/>
    </w:rPr>
  </w:style>
  <w:style w:type="paragraph" w:customStyle="1" w:styleId="WorkExp-1">
    <w:name w:val="WorkExp-1"/>
    <w:basedOn w:val="Normal"/>
    <w:rsid w:val="00A66B61"/>
    <w:pPr>
      <w:pBdr>
        <w:top w:val="single" w:sz="4" w:space="6" w:color="auto"/>
      </w:pBdr>
      <w:tabs>
        <w:tab w:val="left" w:pos="1980"/>
        <w:tab w:val="left" w:pos="2880"/>
        <w:tab w:val="right" w:pos="9360"/>
      </w:tabs>
      <w:spacing w:before="120"/>
    </w:pPr>
    <w:rPr>
      <w:b w:val="0"/>
      <w:bCs w:val="0"/>
      <w:szCs w:val="24"/>
    </w:rPr>
  </w:style>
  <w:style w:type="paragraph" w:customStyle="1" w:styleId="WorkExp-2">
    <w:name w:val="WorkExp-2"/>
    <w:basedOn w:val="Normal"/>
    <w:rsid w:val="00A66B61"/>
    <w:pPr>
      <w:tabs>
        <w:tab w:val="left" w:pos="1980"/>
        <w:tab w:val="left" w:pos="2880"/>
        <w:tab w:val="right" w:pos="9360"/>
      </w:tabs>
      <w:spacing w:after="120"/>
    </w:pPr>
    <w:rPr>
      <w:szCs w:val="24"/>
    </w:rPr>
  </w:style>
  <w:style w:type="paragraph" w:customStyle="1" w:styleId="LastLine-Educ">
    <w:name w:val="LastLine-Educ"/>
    <w:basedOn w:val="Normal"/>
    <w:rsid w:val="00A66B61"/>
    <w:pPr>
      <w:pBdr>
        <w:bottom w:val="single" w:sz="4" w:space="6" w:color="auto"/>
      </w:pBdr>
      <w:tabs>
        <w:tab w:val="left" w:pos="2520"/>
      </w:tabs>
      <w:spacing w:after="60"/>
      <w:jc w:val="both"/>
    </w:pPr>
    <w:rPr>
      <w:b w:val="0"/>
      <w:bCs w:val="0"/>
      <w:szCs w:val="24"/>
    </w:rPr>
  </w:style>
  <w:style w:type="paragraph" w:customStyle="1" w:styleId="ContactName">
    <w:name w:val="Contact Name"/>
    <w:basedOn w:val="Normal"/>
    <w:rsid w:val="00A66B61"/>
    <w:rPr>
      <w:sz w:val="36"/>
      <w:szCs w:val="24"/>
    </w:rPr>
  </w:style>
  <w:style w:type="paragraph" w:customStyle="1" w:styleId="ContactInfo">
    <w:name w:val="Contact Info"/>
    <w:basedOn w:val="Normal"/>
    <w:rsid w:val="00A66B61"/>
    <w:pPr>
      <w:tabs>
        <w:tab w:val="right" w:pos="9360"/>
      </w:tabs>
    </w:pPr>
    <w:rPr>
      <w:szCs w:val="24"/>
    </w:rPr>
  </w:style>
  <w:style w:type="paragraph" w:customStyle="1" w:styleId="Bullet2">
    <w:name w:val="Bullet 2"/>
    <w:basedOn w:val="Bullet"/>
    <w:rsid w:val="00A66B61"/>
    <w:pPr>
      <w:numPr>
        <w:numId w:val="4"/>
      </w:numPr>
      <w:tabs>
        <w:tab w:val="clear" w:pos="2520"/>
      </w:tabs>
    </w:pPr>
  </w:style>
  <w:style w:type="paragraph" w:customStyle="1" w:styleId="Normal11pt">
    <w:name w:val="Normal + 11 pt"/>
    <w:aliases w:val="Justified,Left:  0&quot;,Normal + Garamond,11 pt,J"/>
    <w:basedOn w:val="Normal"/>
    <w:link w:val="NormalGaramondChar"/>
    <w:rsid w:val="006D02FA"/>
    <w:pPr>
      <w:numPr>
        <w:numId w:val="6"/>
      </w:numPr>
      <w:jc w:val="both"/>
    </w:pPr>
    <w:rPr>
      <w:rFonts w:ascii="Times New Roman" w:eastAsia="MS Mincho" w:hAnsi="Times New Roman"/>
      <w:b w:val="0"/>
      <w:bCs w:val="0"/>
      <w:sz w:val="22"/>
      <w:szCs w:val="22"/>
    </w:rPr>
  </w:style>
  <w:style w:type="paragraph" w:customStyle="1" w:styleId="Preformatted">
    <w:name w:val="Preformatted"/>
    <w:basedOn w:val="Normal"/>
    <w:rsid w:val="00ED283C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b w:val="0"/>
      <w:bCs w:val="0"/>
    </w:rPr>
  </w:style>
  <w:style w:type="paragraph" w:customStyle="1" w:styleId="experience-jobtitle0">
    <w:name w:val="experience - job title"/>
    <w:basedOn w:val="Normal"/>
    <w:rsid w:val="00ED283C"/>
    <w:pPr>
      <w:keepNext/>
      <w:spacing w:after="200"/>
      <w:jc w:val="both"/>
    </w:pPr>
    <w:rPr>
      <w:rFonts w:ascii="Palatino" w:hAnsi="Palatino"/>
      <w:bCs w:val="0"/>
    </w:rPr>
  </w:style>
  <w:style w:type="paragraph" w:customStyle="1" w:styleId="Heading">
    <w:name w:val="Heading"/>
    <w:basedOn w:val="Normal"/>
    <w:next w:val="BodyText"/>
    <w:rsid w:val="00862658"/>
    <w:pPr>
      <w:keepNext/>
      <w:suppressAutoHyphens/>
      <w:spacing w:before="240" w:after="120"/>
    </w:pPr>
    <w:rPr>
      <w:rFonts w:ascii="Nimbus Sans L" w:eastAsia="HG Mincho Light J" w:hAnsi="Nimbus Sans L" w:cs="Tahoma"/>
      <w:b w:val="0"/>
      <w:bCs w:val="0"/>
      <w:sz w:val="28"/>
      <w:szCs w:val="28"/>
      <w:lang w:eastAsia="ar-SA"/>
    </w:rPr>
  </w:style>
  <w:style w:type="paragraph" w:customStyle="1" w:styleId="DefaultText">
    <w:name w:val="Default Text"/>
    <w:basedOn w:val="Normal"/>
    <w:link w:val="DefaultTextChar"/>
    <w:rsid w:val="00862658"/>
    <w:rPr>
      <w:rFonts w:ascii="Times New Roman" w:hAnsi="Times New Roman"/>
      <w:b w:val="0"/>
      <w:bCs w:val="0"/>
      <w:sz w:val="24"/>
      <w:szCs w:val="24"/>
    </w:rPr>
  </w:style>
  <w:style w:type="character" w:customStyle="1" w:styleId="DefaultTextChar">
    <w:name w:val="Default Text Char"/>
    <w:link w:val="DefaultText"/>
    <w:rsid w:val="00862658"/>
    <w:rPr>
      <w:sz w:val="24"/>
      <w:szCs w:val="24"/>
      <w:lang w:val="en-US" w:eastAsia="en-US" w:bidi="ar-SA"/>
    </w:rPr>
  </w:style>
  <w:style w:type="character" w:customStyle="1" w:styleId="pagetitle1">
    <w:name w:val="pagetitle1"/>
    <w:rsid w:val="00A02900"/>
    <w:rPr>
      <w:rFonts w:cs="Times New Roman"/>
      <w:color w:val="DD761A"/>
      <w:sz w:val="30"/>
      <w:szCs w:val="30"/>
      <w:vertAlign w:val="baseline"/>
    </w:rPr>
  </w:style>
  <w:style w:type="paragraph" w:styleId="BalloonText">
    <w:name w:val="Balloon Text"/>
    <w:basedOn w:val="Normal"/>
    <w:semiHidden/>
    <w:rsid w:val="00A02900"/>
    <w:rPr>
      <w:rFonts w:ascii="Tahoma" w:hAnsi="Tahoma" w:cs="Tahoma"/>
      <w:sz w:val="16"/>
      <w:szCs w:val="16"/>
    </w:rPr>
  </w:style>
  <w:style w:type="character" w:customStyle="1" w:styleId="NormalWebChar">
    <w:name w:val="Normal (Web) Char"/>
    <w:link w:val="NormalWeb"/>
    <w:rsid w:val="00101457"/>
    <w:rPr>
      <w:sz w:val="24"/>
      <w:szCs w:val="24"/>
      <w:lang w:val="en-US" w:eastAsia="en-US" w:bidi="ar-SA"/>
    </w:rPr>
  </w:style>
  <w:style w:type="character" w:customStyle="1" w:styleId="blackres1">
    <w:name w:val="blackres1"/>
    <w:rsid w:val="00101457"/>
    <w:rPr>
      <w:rFonts w:ascii="Arial" w:hAnsi="Arial" w:cs="Arial" w:hint="default"/>
      <w:color w:val="000000"/>
      <w:sz w:val="20"/>
      <w:szCs w:val="20"/>
    </w:rPr>
  </w:style>
  <w:style w:type="paragraph" w:customStyle="1" w:styleId="Level10">
    <w:name w:val="Level 1"/>
    <w:rsid w:val="00C77056"/>
    <w:pPr>
      <w:autoSpaceDE w:val="0"/>
      <w:autoSpaceDN w:val="0"/>
      <w:adjustRightInd w:val="0"/>
      <w:ind w:left="720"/>
    </w:pPr>
    <w:rPr>
      <w:sz w:val="24"/>
      <w:szCs w:val="24"/>
    </w:rPr>
  </w:style>
  <w:style w:type="paragraph" w:customStyle="1" w:styleId="Section">
    <w:name w:val="_Section"/>
    <w:rsid w:val="00C77056"/>
    <w:pPr>
      <w:autoSpaceDE w:val="0"/>
      <w:autoSpaceDN w:val="0"/>
      <w:adjustRightInd w:val="0"/>
      <w:ind w:left="-1080"/>
      <w:jc w:val="both"/>
    </w:pPr>
    <w:rPr>
      <w:rFonts w:cs="Arial"/>
      <w:b/>
      <w:bCs/>
      <w:smallCaps/>
      <w:sz w:val="26"/>
      <w:szCs w:val="26"/>
    </w:rPr>
  </w:style>
  <w:style w:type="character" w:customStyle="1" w:styleId="CharChar4">
    <w:name w:val="Char Char4"/>
    <w:rsid w:val="0042133C"/>
    <w:rPr>
      <w:rFonts w:ascii="Courier New" w:eastAsia="Times New Roman" w:hAnsi="Courier New" w:cs="Courier New"/>
      <w:sz w:val="20"/>
      <w:szCs w:val="20"/>
    </w:rPr>
  </w:style>
  <w:style w:type="character" w:customStyle="1" w:styleId="CharChar3">
    <w:name w:val="Char Char3"/>
    <w:rsid w:val="0042133C"/>
    <w:rPr>
      <w:rFonts w:ascii="Arial" w:eastAsia="Times New Roman" w:hAnsi="Arial" w:cs="Times New Roman"/>
      <w:bCs/>
      <w:iCs/>
      <w:sz w:val="20"/>
      <w:szCs w:val="20"/>
      <w:lang w:eastAsia="ar-SA"/>
    </w:rPr>
  </w:style>
  <w:style w:type="character" w:customStyle="1" w:styleId="E-BaseTechnologies">
    <w:name w:val="E-Base Technologies"/>
    <w:aliases w:val="Inc."/>
    <w:semiHidden/>
    <w:rsid w:val="0046176C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customStyle="1" w:styleId="Typewriter">
    <w:name w:val="Typewriter"/>
    <w:rsid w:val="0046176C"/>
    <w:rPr>
      <w:rFonts w:ascii="Courier New" w:hAnsi="Courier New" w:cs="Courier New"/>
      <w:sz w:val="20"/>
      <w:szCs w:val="20"/>
    </w:rPr>
  </w:style>
  <w:style w:type="paragraph" w:customStyle="1" w:styleId="description0">
    <w:name w:val="description"/>
    <w:basedOn w:val="Normal"/>
    <w:rsid w:val="0073602B"/>
    <w:pPr>
      <w:overflowPunct w:val="0"/>
      <w:autoSpaceDE w:val="0"/>
      <w:autoSpaceDN w:val="0"/>
      <w:adjustRightInd w:val="0"/>
      <w:ind w:right="360"/>
      <w:jc w:val="both"/>
      <w:textAlignment w:val="baseline"/>
    </w:pPr>
    <w:rPr>
      <w:b w:val="0"/>
      <w:bCs w:val="0"/>
      <w:sz w:val="24"/>
    </w:rPr>
  </w:style>
  <w:style w:type="paragraph" w:customStyle="1" w:styleId="experience-companyname">
    <w:name w:val="experience - company name"/>
    <w:basedOn w:val="Normal"/>
    <w:rsid w:val="0073602B"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Times New Roman" w:hAnsi="Times New Roman"/>
      <w:bCs w:val="0"/>
      <w:smallCaps/>
      <w:sz w:val="22"/>
    </w:rPr>
  </w:style>
  <w:style w:type="paragraph" w:customStyle="1" w:styleId="ProjectTitle">
    <w:name w:val="Project Title"/>
    <w:basedOn w:val="experience-companyname"/>
    <w:next w:val="Clientname"/>
    <w:rsid w:val="0073602B"/>
    <w:rPr>
      <w:rFonts w:ascii="Palatino Linotype" w:hAnsi="Palatino Linotype"/>
    </w:rPr>
  </w:style>
  <w:style w:type="paragraph" w:customStyle="1" w:styleId="Clientname">
    <w:name w:val="Client name"/>
    <w:basedOn w:val="Normal"/>
    <w:next w:val="Normal"/>
    <w:rsid w:val="0073602B"/>
    <w:pPr>
      <w:keepNext/>
      <w:widowControl w:val="0"/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Times New Roman" w:hAnsi="Times New Roman"/>
      <w:bCs w:val="0"/>
      <w:sz w:val="22"/>
    </w:rPr>
  </w:style>
  <w:style w:type="paragraph" w:styleId="NoSpacing">
    <w:name w:val="No Spacing"/>
    <w:qFormat/>
    <w:rsid w:val="008C5930"/>
    <w:rPr>
      <w:rFonts w:ascii="Calibri" w:hAnsi="Calibri"/>
      <w:sz w:val="22"/>
      <w:szCs w:val="22"/>
    </w:rPr>
  </w:style>
  <w:style w:type="paragraph" w:customStyle="1" w:styleId="ResHeadingInfoBold">
    <w:name w:val="Res Heading Info Bold"/>
    <w:basedOn w:val="Normal"/>
    <w:next w:val="Normal"/>
    <w:rsid w:val="00A07581"/>
    <w:pPr>
      <w:suppressAutoHyphens/>
      <w:ind w:left="5040"/>
    </w:pPr>
    <w:rPr>
      <w:rFonts w:ascii="Times New Roman" w:hAnsi="Times New Roman" w:cs="Arial"/>
      <w:bCs w:val="0"/>
      <w:sz w:val="22"/>
      <w:lang w:eastAsia="ar-SA"/>
    </w:rPr>
  </w:style>
  <w:style w:type="paragraph" w:customStyle="1" w:styleId="StyleResHeadingInfoJustifiedLeft-003">
    <w:name w:val="Style Res Heading Info + Justified Left:  -0.03&quot;"/>
    <w:basedOn w:val="Normal"/>
    <w:rsid w:val="00A07581"/>
    <w:pPr>
      <w:suppressAutoHyphens/>
      <w:ind w:left="-43"/>
      <w:jc w:val="both"/>
    </w:pPr>
    <w:rPr>
      <w:rFonts w:ascii="Times New Roman" w:hAnsi="Times New Roman"/>
      <w:b w:val="0"/>
      <w:bCs w:val="0"/>
      <w:sz w:val="22"/>
      <w:lang w:eastAsia="ar-SA"/>
    </w:rPr>
  </w:style>
  <w:style w:type="paragraph" w:customStyle="1" w:styleId="city">
    <w:name w:val="city"/>
    <w:basedOn w:val="Normal"/>
    <w:next w:val="Normal"/>
    <w:rsid w:val="00A07581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b w:val="0"/>
      <w:bCs w:val="0"/>
    </w:rPr>
  </w:style>
  <w:style w:type="paragraph" w:customStyle="1" w:styleId="RoseResumeHeader">
    <w:name w:val="Rose Resume Header"/>
    <w:basedOn w:val="BodyTextIndent"/>
    <w:next w:val="NormalWeb"/>
    <w:rsid w:val="00F34E79"/>
    <w:pPr>
      <w:widowControl/>
      <w:shd w:val="clear" w:color="auto" w:fill="000000"/>
      <w:tabs>
        <w:tab w:val="clear" w:pos="9360"/>
        <w:tab w:val="left" w:pos="2880"/>
      </w:tabs>
      <w:jc w:val="center"/>
    </w:pPr>
    <w:rPr>
      <w:rFonts w:ascii="Arial" w:hAnsi="Arial" w:cs="Arial"/>
      <w:bCs w:val="0"/>
      <w:caps/>
      <w:sz w:val="24"/>
      <w:szCs w:val="24"/>
    </w:rPr>
  </w:style>
  <w:style w:type="character" w:customStyle="1" w:styleId="mw-headline">
    <w:name w:val="mw-headline"/>
    <w:basedOn w:val="DefaultParagraphFont"/>
    <w:rsid w:val="00F34E79"/>
  </w:style>
  <w:style w:type="paragraph" w:customStyle="1" w:styleId="heading002071">
    <w:name w:val="heading_002071"/>
    <w:basedOn w:val="Normal"/>
    <w:rsid w:val="00F34E79"/>
    <w:rPr>
      <w:rFonts w:ascii="Times New Roman" w:hAnsi="Times New Roman"/>
      <w:sz w:val="24"/>
      <w:szCs w:val="24"/>
    </w:rPr>
  </w:style>
  <w:style w:type="paragraph" w:customStyle="1" w:styleId="plain0020text002c0020char">
    <w:name w:val="plain_0020text_002c_0020char"/>
    <w:basedOn w:val="Normal"/>
    <w:rsid w:val="003B6469"/>
    <w:rPr>
      <w:rFonts w:ascii="Courier New" w:eastAsia="SimSun" w:hAnsi="Courier New" w:cs="Courier New"/>
      <w:b w:val="0"/>
      <w:bCs w:val="0"/>
      <w:lang w:eastAsia="zh-CN"/>
    </w:rPr>
  </w:style>
  <w:style w:type="character" w:customStyle="1" w:styleId="normalchar1">
    <w:name w:val="normal__char1"/>
    <w:rsid w:val="003B6469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character" w:customStyle="1" w:styleId="plain0020text002c0020charchar1">
    <w:name w:val="plain_0020text_002c_0020char__char1"/>
    <w:rsid w:val="003B6469"/>
    <w:rPr>
      <w:rFonts w:ascii="Courier New" w:hAnsi="Courier New" w:cs="Courier New" w:hint="default"/>
      <w:strike w:val="0"/>
      <w:dstrike w:val="0"/>
      <w:sz w:val="20"/>
      <w:szCs w:val="20"/>
      <w:u w:val="none"/>
      <w:effect w:val="none"/>
    </w:rPr>
  </w:style>
  <w:style w:type="paragraph" w:customStyle="1" w:styleId="3">
    <w:name w:val="3"/>
    <w:basedOn w:val="Normal"/>
    <w:rsid w:val="001F5610"/>
    <w:pPr>
      <w:tabs>
        <w:tab w:val="num" w:pos="720"/>
      </w:tabs>
      <w:spacing w:before="80" w:line="260" w:lineRule="exact"/>
      <w:ind w:left="720" w:right="288" w:hanging="360"/>
    </w:pPr>
    <w:rPr>
      <w:rFonts w:ascii="Times" w:hAnsi="Times"/>
      <w:b w:val="0"/>
      <w:bCs w:val="0"/>
      <w:sz w:val="22"/>
    </w:rPr>
  </w:style>
  <w:style w:type="character" w:customStyle="1" w:styleId="about">
    <w:name w:val="about"/>
    <w:basedOn w:val="DefaultParagraphFont"/>
    <w:rsid w:val="001F5610"/>
  </w:style>
  <w:style w:type="paragraph" w:styleId="ListParagraph">
    <w:name w:val="List Paragraph"/>
    <w:basedOn w:val="Normal"/>
    <w:qFormat/>
    <w:rsid w:val="005B2EE0"/>
    <w:pPr>
      <w:ind w:left="720"/>
      <w:contextualSpacing/>
    </w:pPr>
    <w:rPr>
      <w:rFonts w:ascii="Century Gothic" w:eastAsia="Calibri" w:hAnsi="Century Gothic"/>
      <w:b w:val="0"/>
      <w:bCs w:val="0"/>
      <w:sz w:val="24"/>
      <w:szCs w:val="24"/>
    </w:rPr>
  </w:style>
  <w:style w:type="character" w:customStyle="1" w:styleId="HeaderCharCharCharChar">
    <w:name w:val="Header Char Char Char Char"/>
    <w:basedOn w:val="DefaultParagraphFont"/>
    <w:rsid w:val="005B2EE0"/>
  </w:style>
  <w:style w:type="paragraph" w:customStyle="1" w:styleId="split">
    <w:name w:val="split"/>
    <w:basedOn w:val="Normal"/>
    <w:rsid w:val="00433D8B"/>
    <w:rPr>
      <w:b w:val="0"/>
      <w:bCs w:val="0"/>
      <w:sz w:val="8"/>
    </w:rPr>
  </w:style>
  <w:style w:type="paragraph" w:customStyle="1" w:styleId="ProSum">
    <w:name w:val="ProSum"/>
    <w:basedOn w:val="Normal"/>
    <w:rsid w:val="00433D8B"/>
    <w:pPr>
      <w:spacing w:before="120"/>
    </w:pPr>
    <w:rPr>
      <w:b w:val="0"/>
      <w:bCs w:val="0"/>
    </w:rPr>
  </w:style>
  <w:style w:type="paragraph" w:customStyle="1" w:styleId="ProExpHead">
    <w:name w:val="ProExpHead"/>
    <w:basedOn w:val="Normal"/>
    <w:rsid w:val="00433D8B"/>
    <w:pPr>
      <w:pageBreakBefore/>
    </w:pPr>
    <w:rPr>
      <w:bCs w:val="0"/>
      <w:sz w:val="22"/>
      <w:u w:val="single"/>
    </w:rPr>
  </w:style>
  <w:style w:type="paragraph" w:customStyle="1" w:styleId="ProExpDate1">
    <w:name w:val="ProExpDate1"/>
    <w:basedOn w:val="Normal"/>
    <w:rsid w:val="00433D8B"/>
    <w:pPr>
      <w:spacing w:before="120"/>
    </w:pPr>
    <w:rPr>
      <w:bCs w:val="0"/>
      <w:sz w:val="19"/>
    </w:rPr>
  </w:style>
  <w:style w:type="paragraph" w:customStyle="1" w:styleId="ProTitle">
    <w:name w:val="ProTitle"/>
    <w:basedOn w:val="Normal"/>
    <w:rsid w:val="00433D8B"/>
    <w:pPr>
      <w:spacing w:before="120"/>
      <w:jc w:val="right"/>
    </w:pPr>
    <w:rPr>
      <w:bCs w:val="0"/>
    </w:rPr>
  </w:style>
  <w:style w:type="paragraph" w:customStyle="1" w:styleId="EduHead">
    <w:name w:val="EduHead"/>
    <w:basedOn w:val="ProExpHead"/>
    <w:rsid w:val="00433D8B"/>
  </w:style>
  <w:style w:type="paragraph" w:customStyle="1" w:styleId="ABLOCKPARA">
    <w:name w:val="A BLOCK PARA"/>
    <w:basedOn w:val="Normal"/>
    <w:rsid w:val="00433D8B"/>
    <w:rPr>
      <w:rFonts w:ascii="Book Antiqua" w:hAnsi="Book Antiqua"/>
      <w:b w:val="0"/>
      <w:bCs w:val="0"/>
      <w:sz w:val="22"/>
    </w:rPr>
  </w:style>
  <w:style w:type="paragraph" w:customStyle="1" w:styleId="NormalBullets">
    <w:name w:val="Normal Bullets"/>
    <w:basedOn w:val="Normal"/>
    <w:rsid w:val="00837339"/>
    <w:pPr>
      <w:numPr>
        <w:numId w:val="7"/>
      </w:numPr>
      <w:spacing w:before="40" w:after="40"/>
    </w:pPr>
    <w:rPr>
      <w:rFonts w:ascii="Times New Roman" w:hAnsi="Times New Roman"/>
      <w:b w:val="0"/>
      <w:bCs w:val="0"/>
    </w:rPr>
  </w:style>
  <w:style w:type="character" w:customStyle="1" w:styleId="headers1">
    <w:name w:val="headers1"/>
    <w:rsid w:val="00212EB6"/>
    <w:rPr>
      <w:rFonts w:ascii="Arial" w:hAnsi="Arial" w:cs="Arial" w:hint="default"/>
      <w:b/>
      <w:bCs/>
      <w:i w:val="0"/>
      <w:iCs w:val="0"/>
      <w:smallCaps w:val="0"/>
      <w:color w:val="000000"/>
      <w:sz w:val="27"/>
      <w:szCs w:val="27"/>
      <w:lang w:val="en-US" w:eastAsia="en-US" w:bidi="ar-SA"/>
    </w:rPr>
  </w:style>
  <w:style w:type="paragraph" w:customStyle="1" w:styleId="normal00200028web0029">
    <w:name w:val="normal_0020_0028web_0029"/>
    <w:basedOn w:val="Normal"/>
    <w:rsid w:val="009A165E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normal00200028web0029char">
    <w:name w:val="normal_0020_0028web_0029__char"/>
    <w:basedOn w:val="DefaultParagraphFont"/>
    <w:rsid w:val="009A165E"/>
  </w:style>
  <w:style w:type="paragraph" w:customStyle="1" w:styleId="NormalArial">
    <w:name w:val="Normal + Arial"/>
    <w:aliases w:val="10 pt,BoldNormal + Arial,Bold,Normal + Tahoma,JustifiedNormal + Tahoma,Body Text + 12 pt,Bottom: (Single solid line,Auto,0.5 pt Line width)"/>
    <w:basedOn w:val="Normal"/>
    <w:rsid w:val="00B46128"/>
    <w:pPr>
      <w:numPr>
        <w:numId w:val="8"/>
      </w:numPr>
    </w:pPr>
    <w:rPr>
      <w:rFonts w:ascii="Garamond" w:hAnsi="Garamond"/>
      <w:b w:val="0"/>
      <w:bCs w:val="0"/>
    </w:rPr>
  </w:style>
  <w:style w:type="paragraph" w:styleId="NormalIndent">
    <w:name w:val="Normal Indent"/>
    <w:basedOn w:val="Normal"/>
    <w:rsid w:val="00B46128"/>
    <w:pPr>
      <w:ind w:left="720"/>
    </w:pPr>
    <w:rPr>
      <w:rFonts w:ascii="Times New Roman" w:hAnsi="Times New Roman"/>
      <w:b w:val="0"/>
      <w:bCs w:val="0"/>
    </w:rPr>
  </w:style>
  <w:style w:type="paragraph" w:customStyle="1" w:styleId="boolet">
    <w:name w:val="boolet"/>
    <w:basedOn w:val="Normal"/>
    <w:rsid w:val="00B46128"/>
    <w:pPr>
      <w:tabs>
        <w:tab w:val="num" w:pos="720"/>
      </w:tabs>
      <w:ind w:left="720" w:right="18" w:hanging="360"/>
    </w:pPr>
    <w:rPr>
      <w:rFonts w:ascii="Garamond" w:hAnsi="Garamond"/>
      <w:b w:val="0"/>
      <w:bCs w:val="0"/>
    </w:rPr>
  </w:style>
  <w:style w:type="paragraph" w:styleId="BodyTextFirstIndent">
    <w:name w:val="Body Text First Indent"/>
    <w:basedOn w:val="BodyText"/>
    <w:rsid w:val="00F10C9F"/>
    <w:pPr>
      <w:spacing w:after="120"/>
      <w:ind w:firstLine="210"/>
    </w:pPr>
    <w:rPr>
      <w:sz w:val="20"/>
    </w:rPr>
  </w:style>
  <w:style w:type="paragraph" w:customStyle="1" w:styleId="kickerbullet">
    <w:name w:val="kicker bullet"/>
    <w:basedOn w:val="Normal"/>
    <w:rsid w:val="00F90002"/>
    <w:pPr>
      <w:numPr>
        <w:numId w:val="9"/>
      </w:numPr>
      <w:spacing w:after="40"/>
    </w:pPr>
    <w:rPr>
      <w:rFonts w:ascii="Helvetica" w:hAnsi="Helvetica"/>
      <w:b w:val="0"/>
      <w:bCs w:val="0"/>
      <w:noProof/>
    </w:rPr>
  </w:style>
  <w:style w:type="character" w:customStyle="1" w:styleId="taxonomy-topic1">
    <w:name w:val="taxonomy-topic1"/>
    <w:rsid w:val="002F2691"/>
    <w:rPr>
      <w:color w:val="505557"/>
      <w:sz w:val="17"/>
      <w:szCs w:val="17"/>
    </w:rPr>
  </w:style>
  <w:style w:type="character" w:customStyle="1" w:styleId="Hyperlink3">
    <w:name w:val="Hyperlink3"/>
    <w:rsid w:val="002F2691"/>
    <w:rPr>
      <w:b/>
      <w:bCs/>
      <w:strike w:val="0"/>
      <w:dstrike w:val="0"/>
      <w:color w:val="FF6500"/>
      <w:u w:val="none"/>
      <w:effect w:val="none"/>
    </w:rPr>
  </w:style>
  <w:style w:type="character" w:styleId="CommentReference">
    <w:name w:val="annotation reference"/>
    <w:semiHidden/>
    <w:rsid w:val="00771B61"/>
    <w:rPr>
      <w:sz w:val="16"/>
      <w:szCs w:val="16"/>
    </w:rPr>
  </w:style>
  <w:style w:type="character" w:customStyle="1" w:styleId="beelinelabel">
    <w:name w:val="beelinelabel"/>
    <w:basedOn w:val="DefaultParagraphFont"/>
    <w:rsid w:val="004876AB"/>
  </w:style>
  <w:style w:type="character" w:customStyle="1" w:styleId="grame">
    <w:name w:val="grame"/>
    <w:basedOn w:val="DefaultParagraphFont"/>
    <w:rsid w:val="004876AB"/>
  </w:style>
  <w:style w:type="character" w:customStyle="1" w:styleId="heading00203char">
    <w:name w:val="heading_00203__char"/>
    <w:basedOn w:val="DefaultParagraphFont"/>
    <w:rsid w:val="004876AB"/>
  </w:style>
  <w:style w:type="character" w:customStyle="1" w:styleId="1">
    <w:name w:val="1"/>
    <w:semiHidden/>
    <w:rsid w:val="002A0FBA"/>
    <w:rPr>
      <w:rFonts w:ascii="Arial" w:hAnsi="Arial" w:cs="Arial"/>
      <w:color w:val="auto"/>
      <w:sz w:val="20"/>
      <w:szCs w:val="20"/>
      <w:lang w:val="en-US" w:eastAsia="en-US" w:bidi="ar-SA"/>
    </w:rPr>
  </w:style>
  <w:style w:type="paragraph" w:customStyle="1" w:styleId="Header1">
    <w:name w:val="Header1"/>
    <w:basedOn w:val="Normal"/>
    <w:rsid w:val="00282250"/>
    <w:rPr>
      <w:rFonts w:ascii="Times New Roman" w:hAnsi="Times New Roman"/>
      <w:b w:val="0"/>
      <w:bCs w:val="0"/>
      <w:sz w:val="24"/>
      <w:szCs w:val="24"/>
    </w:rPr>
  </w:style>
  <w:style w:type="paragraph" w:customStyle="1" w:styleId="html0020preformatted">
    <w:name w:val="html_0020preformatted"/>
    <w:basedOn w:val="Normal"/>
    <w:rsid w:val="00282250"/>
    <w:rPr>
      <w:rFonts w:ascii="Arial Unicode MS" w:hAnsi="Arial Unicode MS"/>
      <w:b w:val="0"/>
      <w:bCs w:val="0"/>
    </w:rPr>
  </w:style>
  <w:style w:type="character" w:customStyle="1" w:styleId="headerchar10">
    <w:name w:val="header__char1"/>
    <w:rsid w:val="00282250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character" w:customStyle="1" w:styleId="hyperlinkchar1">
    <w:name w:val="hyperlink__char1"/>
    <w:rsid w:val="00282250"/>
    <w:rPr>
      <w:rFonts w:ascii="Times New Roman" w:hAnsi="Times New Roman" w:cs="Times New Roman" w:hint="default"/>
      <w:strike w:val="0"/>
      <w:dstrike w:val="0"/>
      <w:color w:val="0000FF"/>
      <w:sz w:val="24"/>
      <w:szCs w:val="24"/>
      <w:u w:val="single"/>
      <w:effect w:val="none"/>
    </w:rPr>
  </w:style>
  <w:style w:type="paragraph" w:customStyle="1" w:styleId="normal10">
    <w:name w:val="normal1"/>
    <w:basedOn w:val="Normal"/>
    <w:rsid w:val="00282250"/>
    <w:pPr>
      <w:spacing w:before="600" w:after="600"/>
      <w:ind w:left="450" w:right="450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html0020preformattedchar1">
    <w:name w:val="html_0020preformatted__char1"/>
    <w:rsid w:val="00282250"/>
    <w:rPr>
      <w:rFonts w:ascii="Arial Unicode MS" w:hAnsi="Arial Unicode MS" w:hint="default"/>
      <w:strike w:val="0"/>
      <w:dstrike w:val="0"/>
      <w:sz w:val="20"/>
      <w:szCs w:val="20"/>
      <w:u w:val="none"/>
      <w:effect w:val="none"/>
    </w:rPr>
  </w:style>
  <w:style w:type="character" w:customStyle="1" w:styleId="strongchar1">
    <w:name w:val="strong__char1"/>
    <w:rsid w:val="00282250"/>
    <w:rPr>
      <w:rFonts w:ascii="Times New Roman" w:hAnsi="Times New Roman" w:cs="Times New Roman" w:hint="default"/>
      <w:b/>
      <w:bCs/>
      <w:strike w:val="0"/>
      <w:dstrike w:val="0"/>
      <w:sz w:val="24"/>
      <w:szCs w:val="24"/>
      <w:u w:val="none"/>
      <w:effect w:val="none"/>
    </w:rPr>
  </w:style>
  <w:style w:type="character" w:styleId="Emphasis">
    <w:name w:val="Emphasis"/>
    <w:qFormat/>
    <w:rsid w:val="00DA014C"/>
    <w:rPr>
      <w:i/>
      <w:iCs/>
    </w:rPr>
  </w:style>
  <w:style w:type="paragraph" w:customStyle="1" w:styleId="MyStandard">
    <w:name w:val="My Standard"/>
    <w:basedOn w:val="Normal"/>
    <w:rsid w:val="004F4BE4"/>
    <w:pPr>
      <w:widowControl w:val="0"/>
      <w:suppressAutoHyphens/>
      <w:autoSpaceDE w:val="0"/>
      <w:ind w:left="720"/>
    </w:pPr>
    <w:rPr>
      <w:b w:val="0"/>
      <w:bCs w:val="0"/>
      <w:lang w:eastAsia="ar-SA"/>
    </w:rPr>
  </w:style>
  <w:style w:type="paragraph" w:customStyle="1" w:styleId="MyBullets">
    <w:name w:val="My Bullets"/>
    <w:basedOn w:val="Normal"/>
    <w:rsid w:val="004F4BE4"/>
    <w:pPr>
      <w:widowControl w:val="0"/>
      <w:suppressAutoHyphens/>
      <w:autoSpaceDE w:val="0"/>
      <w:ind w:left="720" w:hanging="360"/>
    </w:pPr>
    <w:rPr>
      <w:b w:val="0"/>
      <w:bCs w:val="0"/>
      <w:lang w:eastAsia="ar-SA"/>
    </w:rPr>
  </w:style>
  <w:style w:type="paragraph" w:customStyle="1" w:styleId="MyName">
    <w:name w:val="My Name"/>
    <w:basedOn w:val="Normal"/>
    <w:rsid w:val="004F4BE4"/>
    <w:pPr>
      <w:widowControl w:val="0"/>
      <w:suppressAutoHyphens/>
      <w:autoSpaceDE w:val="0"/>
      <w:jc w:val="center"/>
    </w:pPr>
    <w:rPr>
      <w:sz w:val="28"/>
      <w:szCs w:val="24"/>
      <w:u w:val="single"/>
      <w:lang w:eastAsia="ar-SA"/>
    </w:rPr>
  </w:style>
  <w:style w:type="paragraph" w:customStyle="1" w:styleId="MyRole">
    <w:name w:val="My Role"/>
    <w:basedOn w:val="Normal"/>
    <w:rsid w:val="004F4BE4"/>
    <w:pPr>
      <w:widowControl w:val="0"/>
      <w:suppressAutoHyphens/>
      <w:autoSpaceDE w:val="0"/>
      <w:jc w:val="center"/>
    </w:pPr>
    <w:rPr>
      <w:b w:val="0"/>
      <w:bCs w:val="0"/>
      <w:sz w:val="24"/>
      <w:szCs w:val="24"/>
      <w:lang w:eastAsia="ar-SA"/>
    </w:rPr>
  </w:style>
  <w:style w:type="paragraph" w:customStyle="1" w:styleId="MySummary">
    <w:name w:val="My Summary"/>
    <w:basedOn w:val="Normal"/>
    <w:rsid w:val="004F4BE4"/>
    <w:pPr>
      <w:widowControl w:val="0"/>
      <w:suppressAutoHyphens/>
      <w:autoSpaceDE w:val="0"/>
      <w:jc w:val="center"/>
    </w:pPr>
    <w:rPr>
      <w:b w:val="0"/>
      <w:bCs w:val="0"/>
      <w:i/>
      <w:sz w:val="28"/>
      <w:szCs w:val="28"/>
      <w:lang w:eastAsia="ar-SA"/>
    </w:rPr>
  </w:style>
  <w:style w:type="paragraph" w:customStyle="1" w:styleId="MyParagraph">
    <w:name w:val="My Paragraph"/>
    <w:basedOn w:val="Normal"/>
    <w:rsid w:val="004F4BE4"/>
    <w:pPr>
      <w:widowControl w:val="0"/>
      <w:suppressAutoHyphens/>
      <w:autoSpaceDE w:val="0"/>
    </w:pPr>
    <w:rPr>
      <w:b w:val="0"/>
      <w:sz w:val="22"/>
      <w:szCs w:val="24"/>
      <w:lang w:eastAsia="ar-SA"/>
    </w:rPr>
  </w:style>
  <w:style w:type="paragraph" w:customStyle="1" w:styleId="MyColumnHeading">
    <w:name w:val="My Column Heading"/>
    <w:basedOn w:val="Normal"/>
    <w:rsid w:val="004F4BE4"/>
    <w:pPr>
      <w:widowControl w:val="0"/>
      <w:suppressAutoHyphens/>
      <w:autoSpaceDE w:val="0"/>
    </w:pPr>
    <w:rPr>
      <w:bCs w:val="0"/>
      <w:i/>
      <w:sz w:val="24"/>
      <w:szCs w:val="24"/>
      <w:lang w:eastAsia="ar-SA"/>
    </w:rPr>
  </w:style>
  <w:style w:type="paragraph" w:customStyle="1" w:styleId="MyColumn">
    <w:name w:val="My Column"/>
    <w:basedOn w:val="Normal"/>
    <w:rsid w:val="004F4BE4"/>
    <w:pPr>
      <w:widowControl w:val="0"/>
      <w:suppressAutoHyphens/>
      <w:autoSpaceDE w:val="0"/>
    </w:pPr>
    <w:rPr>
      <w:b w:val="0"/>
      <w:bCs w:val="0"/>
      <w:sz w:val="22"/>
      <w:szCs w:val="24"/>
      <w:lang w:eastAsia="ar-SA"/>
    </w:rPr>
  </w:style>
  <w:style w:type="character" w:customStyle="1" w:styleId="WW8Num3z0">
    <w:name w:val="WW8Num3z0"/>
    <w:rsid w:val="004F4BE4"/>
    <w:rPr>
      <w:rFonts w:ascii="Symbol" w:hAnsi="Symbol" w:hint="default"/>
    </w:rPr>
  </w:style>
  <w:style w:type="paragraph" w:customStyle="1" w:styleId="a">
    <w:name w:val="_"/>
    <w:rsid w:val="00CA77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autoSpaceDE w:val="0"/>
      <w:autoSpaceDN w:val="0"/>
      <w:adjustRightInd w:val="0"/>
      <w:ind w:left="720"/>
    </w:pPr>
    <w:rPr>
      <w:szCs w:val="24"/>
    </w:rPr>
  </w:style>
  <w:style w:type="paragraph" w:customStyle="1" w:styleId="NormalArial0">
    <w:name w:val="Normal +Arial"/>
    <w:basedOn w:val="Normal"/>
    <w:link w:val="NormalArialChar"/>
    <w:rsid w:val="00D72EDB"/>
    <w:pPr>
      <w:spacing w:line="288" w:lineRule="auto"/>
    </w:pPr>
    <w:rPr>
      <w:rFonts w:ascii="Verdana" w:hAnsi="Verdana"/>
      <w:b w:val="0"/>
      <w:bCs w:val="0"/>
    </w:rPr>
  </w:style>
  <w:style w:type="character" w:customStyle="1" w:styleId="NormalArialChar">
    <w:name w:val="Normal +Arial Char"/>
    <w:link w:val="NormalArial0"/>
    <w:rsid w:val="00D72EDB"/>
    <w:rPr>
      <w:rFonts w:ascii="Verdana" w:hAnsi="Verdana"/>
      <w:lang w:val="en-US" w:eastAsia="en-US" w:bidi="ar-SA"/>
    </w:rPr>
  </w:style>
  <w:style w:type="paragraph" w:customStyle="1" w:styleId="HTMLBody">
    <w:name w:val="HTML Body"/>
    <w:rsid w:val="00AC378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HTMLAddress">
    <w:name w:val="HTML Address"/>
    <w:basedOn w:val="Normal"/>
    <w:rsid w:val="00AC3780"/>
    <w:rPr>
      <w:rFonts w:ascii="Times New Roman" w:eastAsia="SimSun" w:hAnsi="Times New Roman"/>
      <w:b w:val="0"/>
      <w:bCs w:val="0"/>
      <w:i/>
      <w:iCs/>
      <w:sz w:val="24"/>
      <w:szCs w:val="24"/>
      <w:lang w:eastAsia="zh-CN"/>
    </w:rPr>
  </w:style>
  <w:style w:type="paragraph" w:customStyle="1" w:styleId="ResumeText">
    <w:name w:val="Resume Text"/>
    <w:basedOn w:val="Normal"/>
    <w:rsid w:val="000B7D5E"/>
    <w:pPr>
      <w:ind w:left="720"/>
      <w:jc w:val="both"/>
    </w:pPr>
    <w:rPr>
      <w:rFonts w:ascii="Times New Roman" w:hAnsi="Times New Roman"/>
      <w:b w:val="0"/>
      <w:bCs w:val="0"/>
    </w:rPr>
  </w:style>
  <w:style w:type="paragraph" w:customStyle="1" w:styleId="SummaryHeader">
    <w:name w:val="Summary Header"/>
    <w:basedOn w:val="Normal"/>
    <w:rsid w:val="000B7D5E"/>
    <w:pPr>
      <w:pBdr>
        <w:top w:val="single" w:sz="12" w:space="1" w:color="auto"/>
      </w:pBdr>
      <w:spacing w:before="120" w:after="120"/>
    </w:pPr>
    <w:rPr>
      <w:rFonts w:ascii="Verdana" w:hAnsi="Verdana" w:cs="Arial"/>
      <w:bCs w:val="0"/>
    </w:rPr>
  </w:style>
  <w:style w:type="paragraph" w:customStyle="1" w:styleId="CompanyDetails">
    <w:name w:val="Company Details"/>
    <w:basedOn w:val="Normal"/>
    <w:rsid w:val="000B7D5E"/>
    <w:pPr>
      <w:tabs>
        <w:tab w:val="center" w:pos="5040"/>
        <w:tab w:val="right" w:pos="9360"/>
      </w:tabs>
    </w:pPr>
    <w:rPr>
      <w:rFonts w:ascii="Verdana" w:hAnsi="Verdana" w:cs="Arial"/>
      <w:spacing w:val="-2"/>
      <w:sz w:val="18"/>
    </w:rPr>
  </w:style>
  <w:style w:type="paragraph" w:customStyle="1" w:styleId="ProjectDetails">
    <w:name w:val="Project Details"/>
    <w:basedOn w:val="Normal"/>
    <w:rsid w:val="000B7D5E"/>
    <w:pPr>
      <w:tabs>
        <w:tab w:val="center" w:pos="5040"/>
        <w:tab w:val="right" w:pos="9360"/>
      </w:tabs>
    </w:pPr>
    <w:rPr>
      <w:rFonts w:ascii="Verdana" w:hAnsi="Verdana" w:cs="Arial"/>
      <w:b w:val="0"/>
      <w:bCs w:val="0"/>
      <w:spacing w:val="-2"/>
    </w:rPr>
  </w:style>
  <w:style w:type="paragraph" w:customStyle="1" w:styleId="OtherDetails">
    <w:name w:val="Other Details"/>
    <w:basedOn w:val="Normal"/>
    <w:rsid w:val="000B7D5E"/>
    <w:pPr>
      <w:pBdr>
        <w:top w:val="single" w:sz="12" w:space="1" w:color="auto"/>
      </w:pBdr>
      <w:tabs>
        <w:tab w:val="left" w:pos="360"/>
        <w:tab w:val="center" w:pos="5040"/>
        <w:tab w:val="right" w:pos="9360"/>
      </w:tabs>
      <w:jc w:val="both"/>
    </w:pPr>
    <w:rPr>
      <w:rFonts w:ascii="Verdana" w:hAnsi="Verdana"/>
      <w:b w:val="0"/>
      <w:bCs w:val="0"/>
    </w:rPr>
  </w:style>
  <w:style w:type="paragraph" w:customStyle="1" w:styleId="western">
    <w:name w:val="western"/>
    <w:basedOn w:val="Normal"/>
    <w:rsid w:val="000B7D5E"/>
    <w:rPr>
      <w:rFonts w:ascii="Times New Roman" w:hAnsi="Times New Roman"/>
      <w:b w:val="0"/>
      <w:bCs w:val="0"/>
      <w:sz w:val="24"/>
      <w:szCs w:val="24"/>
    </w:rPr>
  </w:style>
  <w:style w:type="paragraph" w:customStyle="1" w:styleId="advance">
    <w:name w:val="advance"/>
    <w:basedOn w:val="Normal"/>
    <w:rsid w:val="006969FC"/>
    <w:pPr>
      <w:numPr>
        <w:numId w:val="10"/>
      </w:numPr>
    </w:pPr>
    <w:rPr>
      <w:rFonts w:cs="Arial"/>
      <w:b w:val="0"/>
      <w:bCs w:val="0"/>
      <w:color w:val="000000"/>
      <w:sz w:val="18"/>
      <w:szCs w:val="18"/>
    </w:rPr>
  </w:style>
  <w:style w:type="paragraph" w:customStyle="1" w:styleId="ResumeHeader">
    <w:name w:val="Resume Header"/>
    <w:basedOn w:val="Normal"/>
    <w:rsid w:val="006969FC"/>
    <w:pPr>
      <w:tabs>
        <w:tab w:val="center" w:pos="5040"/>
        <w:tab w:val="right" w:pos="9360"/>
      </w:tabs>
      <w:spacing w:before="240" w:after="240"/>
    </w:pPr>
    <w:rPr>
      <w:bCs w:val="0"/>
      <w:sz w:val="22"/>
    </w:rPr>
  </w:style>
  <w:style w:type="character" w:customStyle="1" w:styleId="print1">
    <w:name w:val="print1"/>
    <w:rsid w:val="006969FC"/>
    <w:rPr>
      <w:rFonts w:ascii="Verdana" w:hAnsi="Verdana"/>
      <w:color w:val="333333"/>
      <w:sz w:val="18"/>
      <w:szCs w:val="18"/>
    </w:rPr>
  </w:style>
  <w:style w:type="paragraph" w:customStyle="1" w:styleId="kickerheader">
    <w:name w:val="kickerheader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kickerbullet0">
    <w:name w:val="kickerbullet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execsumintro">
    <w:name w:val="execsumintro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execsummarytext">
    <w:name w:val="execsummarytext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execsummarybullet0">
    <w:name w:val="execsummarybullet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relevantexperience">
    <w:name w:val="relevantexperience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bulletedlist">
    <w:name w:val="bulletedlist"/>
    <w:basedOn w:val="Normal"/>
    <w:rsid w:val="00162040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left">
    <w:name w:val="left"/>
    <w:basedOn w:val="DefaultParagraphFont"/>
    <w:rsid w:val="00595E43"/>
  </w:style>
  <w:style w:type="paragraph" w:customStyle="1" w:styleId="BULLETT">
    <w:name w:val="BULLETT"/>
    <w:basedOn w:val="Normal"/>
    <w:rsid w:val="00C12635"/>
    <w:pPr>
      <w:numPr>
        <w:numId w:val="11"/>
      </w:numPr>
      <w:tabs>
        <w:tab w:val="right" w:pos="1980"/>
        <w:tab w:val="left" w:pos="2520"/>
      </w:tabs>
      <w:spacing w:before="120"/>
    </w:pPr>
    <w:rPr>
      <w:rFonts w:ascii="Century Schoolbook" w:hAnsi="Century Schoolbook"/>
      <w:b w:val="0"/>
      <w:bCs w:val="0"/>
    </w:rPr>
  </w:style>
  <w:style w:type="paragraph" w:customStyle="1" w:styleId="Institution">
    <w:name w:val="Institution"/>
    <w:basedOn w:val="Normal"/>
    <w:next w:val="Achievement"/>
    <w:autoRedefine/>
    <w:rsid w:val="00C12635"/>
    <w:pPr>
      <w:tabs>
        <w:tab w:val="left" w:pos="2160"/>
        <w:tab w:val="right" w:pos="6480"/>
      </w:tabs>
      <w:spacing w:line="220" w:lineRule="atLeast"/>
    </w:pPr>
    <w:rPr>
      <w:rFonts w:ascii="Times New Roman" w:hAnsi="Times New Roman"/>
      <w:b w:val="0"/>
      <w:bCs w:val="0"/>
      <w:sz w:val="22"/>
      <w:szCs w:val="22"/>
    </w:rPr>
  </w:style>
  <w:style w:type="paragraph" w:customStyle="1" w:styleId="levnl12">
    <w:name w:val="_levnl12"/>
    <w:basedOn w:val="Normal"/>
    <w:rsid w:val="006C55CF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" w:hanging="360"/>
    </w:pPr>
    <w:rPr>
      <w:rFonts w:ascii="Times New Roman" w:hAnsi="Times New Roman"/>
      <w:b w:val="0"/>
      <w:bCs w:val="0"/>
      <w:sz w:val="24"/>
    </w:rPr>
  </w:style>
  <w:style w:type="paragraph" w:customStyle="1" w:styleId="Outline0011">
    <w:name w:val="Outline001_1"/>
    <w:rsid w:val="006C55CF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ind w:left="720" w:hanging="360"/>
      <w:jc w:val="both"/>
    </w:pPr>
    <w:rPr>
      <w:rFonts w:ascii="Symbol" w:hAnsi="Symbol"/>
    </w:rPr>
  </w:style>
  <w:style w:type="character" w:customStyle="1" w:styleId="hyperlinkchar">
    <w:name w:val="hyperlink__char"/>
    <w:basedOn w:val="DefaultParagraphFont"/>
    <w:rsid w:val="0096694C"/>
  </w:style>
  <w:style w:type="paragraph" w:customStyle="1" w:styleId="body0020text00202">
    <w:name w:val="body_0020text_00202"/>
    <w:basedOn w:val="Normal"/>
    <w:rsid w:val="0096694C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body0020text00202char">
    <w:name w:val="body_0020text_00202__char"/>
    <w:basedOn w:val="DefaultParagraphFont"/>
    <w:rsid w:val="0096694C"/>
  </w:style>
  <w:style w:type="paragraph" w:customStyle="1" w:styleId="Heading1TextCharCharChar">
    <w:name w:val="Heading1Text Char Char Char"/>
    <w:basedOn w:val="Normal"/>
    <w:rsid w:val="0096694C"/>
    <w:pPr>
      <w:spacing w:after="240"/>
      <w:ind w:left="360"/>
    </w:pPr>
    <w:rPr>
      <w:rFonts w:ascii="Verdana" w:hAnsi="Verdana"/>
      <w:b w:val="0"/>
      <w:bCs w:val="0"/>
      <w:sz w:val="17"/>
    </w:rPr>
  </w:style>
  <w:style w:type="character" w:customStyle="1" w:styleId="Heading1TextCharCharCharChar">
    <w:name w:val="Heading1Text Char Char Char Char"/>
    <w:rsid w:val="0096694C"/>
    <w:rPr>
      <w:rFonts w:ascii="Verdana" w:hAnsi="Verdana"/>
      <w:sz w:val="17"/>
      <w:lang w:val="en-US" w:eastAsia="en-US" w:bidi="ar-SA"/>
    </w:rPr>
  </w:style>
  <w:style w:type="paragraph" w:customStyle="1" w:styleId="CopyrightTxt">
    <w:name w:val="CopyrightTxt"/>
    <w:basedOn w:val="Normal"/>
    <w:rsid w:val="0096694C"/>
    <w:pPr>
      <w:spacing w:after="240" w:line="360" w:lineRule="auto"/>
      <w:ind w:left="360"/>
    </w:pPr>
    <w:rPr>
      <w:rFonts w:ascii="Verdana" w:hAnsi="Verdana"/>
      <w:b w:val="0"/>
      <w:bCs w:val="0"/>
      <w:sz w:val="17"/>
    </w:rPr>
  </w:style>
  <w:style w:type="paragraph" w:customStyle="1" w:styleId="EmploymentHistory">
    <w:name w:val="Employment History"/>
    <w:basedOn w:val="Normal"/>
    <w:rsid w:val="00B65780"/>
    <w:pPr>
      <w:numPr>
        <w:numId w:val="1"/>
      </w:numPr>
    </w:pPr>
    <w:rPr>
      <w:rFonts w:ascii="Times New Roman" w:hAnsi="Times New Roman"/>
      <w:b w:val="0"/>
      <w:bCs w:val="0"/>
      <w:sz w:val="19"/>
      <w:lang w:val="ru-RU" w:eastAsia="ru-RU"/>
    </w:rPr>
  </w:style>
  <w:style w:type="paragraph" w:customStyle="1" w:styleId="ExecSummaryBullet">
    <w:name w:val="Exec_Summary_Bullet"/>
    <w:basedOn w:val="Normal"/>
    <w:rsid w:val="00C16FB5"/>
    <w:pPr>
      <w:numPr>
        <w:numId w:val="12"/>
      </w:numPr>
      <w:spacing w:after="200"/>
      <w:jc w:val="both"/>
    </w:pPr>
    <w:rPr>
      <w:rFonts w:cs="Arial"/>
      <w:b w:val="0"/>
      <w:bCs w:val="0"/>
    </w:rPr>
  </w:style>
  <w:style w:type="paragraph" w:customStyle="1" w:styleId="LastUpdate">
    <w:name w:val="Last_Update"/>
    <w:basedOn w:val="Footer"/>
    <w:rsid w:val="00C16FB5"/>
    <w:pPr>
      <w:tabs>
        <w:tab w:val="clear" w:pos="4320"/>
        <w:tab w:val="clear" w:pos="8640"/>
        <w:tab w:val="right" w:pos="10800"/>
      </w:tabs>
    </w:pPr>
    <w:rPr>
      <w:rFonts w:cs="Arial"/>
      <w:b w:val="0"/>
      <w:bCs w:val="0"/>
      <w:color w:val="0000FF"/>
      <w:spacing w:val="80"/>
      <w:sz w:val="16"/>
    </w:rPr>
  </w:style>
  <w:style w:type="paragraph" w:customStyle="1" w:styleId="TemplateHeaderNpage">
    <w:name w:val="Template_Header_Npage"/>
    <w:basedOn w:val="Normal"/>
    <w:rsid w:val="00C16FB5"/>
    <w:pPr>
      <w:numPr>
        <w:ilvl w:val="12"/>
      </w:numPr>
      <w:tabs>
        <w:tab w:val="right" w:pos="10800"/>
      </w:tabs>
      <w:spacing w:after="240"/>
    </w:pPr>
    <w:rPr>
      <w:color w:val="0000FF"/>
      <w:spacing w:val="80"/>
    </w:rPr>
  </w:style>
  <w:style w:type="paragraph" w:customStyle="1" w:styleId="Name">
    <w:name w:val="Name"/>
    <w:next w:val="Normal"/>
    <w:rsid w:val="00C16FB5"/>
    <w:pPr>
      <w:spacing w:before="120" w:after="240"/>
    </w:pPr>
    <w:rPr>
      <w:rFonts w:ascii="Arial Black" w:hAnsi="Arial Black" w:cs="Arial"/>
      <w:b/>
      <w:color w:val="333399"/>
      <w:spacing w:val="120"/>
      <w:sz w:val="36"/>
    </w:rPr>
  </w:style>
  <w:style w:type="paragraph" w:customStyle="1" w:styleId="KickerHeader0">
    <w:name w:val="Kicker_Header"/>
    <w:basedOn w:val="Normal"/>
    <w:next w:val="kickerbullet"/>
    <w:rsid w:val="00C16FB5"/>
    <w:pPr>
      <w:spacing w:before="240" w:after="240"/>
    </w:pPr>
    <w:rPr>
      <w:rFonts w:cs="Arial"/>
      <w:color w:val="333399"/>
      <w:spacing w:val="80"/>
      <w:sz w:val="24"/>
    </w:rPr>
  </w:style>
  <w:style w:type="paragraph" w:customStyle="1" w:styleId="RelevantExperience0">
    <w:name w:val="Relevant Experience"/>
    <w:next w:val="Bullet"/>
    <w:rsid w:val="00C16FB5"/>
    <w:pPr>
      <w:pageBreakBefore/>
      <w:spacing w:before="144" w:after="240"/>
    </w:pPr>
    <w:rPr>
      <w:rFonts w:ascii="Arial" w:hAnsi="Arial" w:cs="Arial"/>
      <w:b/>
      <w:bCs/>
      <w:color w:val="333399"/>
      <w:spacing w:val="80"/>
      <w:sz w:val="32"/>
    </w:rPr>
  </w:style>
  <w:style w:type="paragraph" w:customStyle="1" w:styleId="ExpDetails">
    <w:name w:val="ExpDetails"/>
    <w:basedOn w:val="Normal"/>
    <w:rsid w:val="00C16FB5"/>
    <w:pPr>
      <w:keepNext/>
      <w:tabs>
        <w:tab w:val="left" w:pos="1800"/>
        <w:tab w:val="right" w:pos="10800"/>
      </w:tabs>
      <w:ind w:left="1800" w:hanging="1440"/>
    </w:pPr>
    <w:rPr>
      <w:rFonts w:cs="Arial"/>
      <w:b w:val="0"/>
      <w:bCs w:val="0"/>
    </w:rPr>
  </w:style>
  <w:style w:type="paragraph" w:customStyle="1" w:styleId="ExpText">
    <w:name w:val="ExpText"/>
    <w:basedOn w:val="ExpDetails"/>
    <w:rsid w:val="00C16FB5"/>
    <w:pPr>
      <w:keepNext w:val="0"/>
      <w:keepLines/>
      <w:tabs>
        <w:tab w:val="clear" w:pos="1800"/>
      </w:tabs>
      <w:spacing w:before="60" w:after="240"/>
      <w:ind w:left="360" w:firstLine="0"/>
    </w:pPr>
  </w:style>
  <w:style w:type="paragraph" w:customStyle="1" w:styleId="Company">
    <w:name w:val="Company"/>
    <w:basedOn w:val="Normal"/>
    <w:next w:val="ExpDetails"/>
    <w:rsid w:val="00C16FB5"/>
    <w:pPr>
      <w:keepNext/>
      <w:pBdr>
        <w:top w:val="double" w:sz="4" w:space="6" w:color="auto"/>
      </w:pBdr>
      <w:tabs>
        <w:tab w:val="right" w:pos="10800"/>
      </w:tabs>
      <w:spacing w:after="240"/>
    </w:pPr>
    <w:rPr>
      <w:rFonts w:cs="Arial"/>
      <w:bCs w:val="0"/>
    </w:rPr>
  </w:style>
  <w:style w:type="character" w:customStyle="1" w:styleId="ExpTextChar">
    <w:name w:val="ExpText Char"/>
    <w:rsid w:val="00C16FB5"/>
    <w:rPr>
      <w:rFonts w:ascii="Arial" w:hAnsi="Arial" w:cs="Arial"/>
      <w:lang w:val="en-US" w:eastAsia="en-US" w:bidi="ar-SA"/>
    </w:rPr>
  </w:style>
  <w:style w:type="character" w:customStyle="1" w:styleId="ExpTextChar1">
    <w:name w:val="ExpText Char1"/>
    <w:rsid w:val="00C16FB5"/>
    <w:rPr>
      <w:rFonts w:ascii="Arial" w:hAnsi="Arial" w:cs="Arial"/>
      <w:lang w:val="en-US" w:eastAsia="en-US" w:bidi="ar-SA"/>
    </w:rPr>
  </w:style>
  <w:style w:type="paragraph" w:customStyle="1" w:styleId="CVSubhead">
    <w:name w:val="CV_Subhead"/>
    <w:basedOn w:val="Normal"/>
    <w:next w:val="Normal"/>
    <w:rsid w:val="00D16D41"/>
    <w:pPr>
      <w:keepNext/>
      <w:spacing w:before="60" w:after="120"/>
    </w:pPr>
    <w:rPr>
      <w:rFonts w:ascii="Times" w:hAnsi="Times"/>
      <w:bCs w:val="0"/>
      <w:sz w:val="24"/>
    </w:rPr>
  </w:style>
  <w:style w:type="paragraph" w:styleId="List">
    <w:name w:val="List"/>
    <w:basedOn w:val="Normal"/>
    <w:rsid w:val="0088000E"/>
    <w:pPr>
      <w:widowControl w:val="0"/>
      <w:autoSpaceDE w:val="0"/>
      <w:autoSpaceDN w:val="0"/>
      <w:adjustRightInd w:val="0"/>
      <w:ind w:left="360" w:hanging="360"/>
    </w:pPr>
    <w:rPr>
      <w:rFonts w:cs="Arial"/>
      <w:b w:val="0"/>
      <w:bCs w:val="0"/>
    </w:rPr>
  </w:style>
  <w:style w:type="paragraph" w:customStyle="1" w:styleId="SoftExpbull">
    <w:name w:val="SoftExpbull"/>
    <w:basedOn w:val="Normal"/>
    <w:rsid w:val="001A77A4"/>
    <w:pPr>
      <w:spacing w:before="80" w:after="120"/>
    </w:pPr>
    <w:rPr>
      <w:bCs w:val="0"/>
      <w:i/>
    </w:rPr>
  </w:style>
  <w:style w:type="character" w:customStyle="1" w:styleId="SoftExpbullChar">
    <w:name w:val="SoftExpbull Char"/>
    <w:rsid w:val="001A77A4"/>
    <w:rPr>
      <w:rFonts w:ascii="Arial" w:hAnsi="Arial"/>
      <w:b/>
      <w:i/>
      <w:lang w:val="en-US" w:eastAsia="en-US" w:bidi="ar-SA"/>
    </w:rPr>
  </w:style>
  <w:style w:type="paragraph" w:customStyle="1" w:styleId="tahoma">
    <w:name w:val="tahoma"/>
    <w:basedOn w:val="BodyText"/>
    <w:rsid w:val="001A77A4"/>
    <w:rPr>
      <w:rFonts w:cs="Arial"/>
      <w:bCs w:val="0"/>
      <w:sz w:val="28"/>
    </w:rPr>
  </w:style>
  <w:style w:type="paragraph" w:customStyle="1" w:styleId="Objective">
    <w:name w:val="Objective"/>
    <w:basedOn w:val="Normal"/>
    <w:next w:val="BodyText"/>
    <w:rsid w:val="009B3CD8"/>
    <w:pPr>
      <w:suppressAutoHyphens/>
      <w:spacing w:before="240" w:after="220" w:line="220" w:lineRule="atLeast"/>
    </w:pPr>
    <w:rPr>
      <w:rFonts w:eastAsia="Batang"/>
      <w:b w:val="0"/>
      <w:bCs w:val="0"/>
      <w:lang w:eastAsia="ar-SA"/>
    </w:rPr>
  </w:style>
  <w:style w:type="paragraph" w:customStyle="1" w:styleId="NoTitle">
    <w:name w:val="No Title"/>
    <w:basedOn w:val="SectionTitle"/>
    <w:rsid w:val="009B3CD8"/>
    <w:pPr>
      <w:numPr>
        <w:numId w:val="0"/>
      </w:numPr>
      <w:tabs>
        <w:tab w:val="left" w:pos="1230"/>
      </w:tabs>
      <w:suppressAutoHyphens/>
      <w:spacing w:before="60" w:after="60"/>
    </w:pPr>
    <w:rPr>
      <w:rFonts w:ascii="Verdana" w:eastAsia="Batang" w:hAnsi="Verdana"/>
      <w:b/>
      <w:bCs/>
      <w:iCs w:val="0"/>
      <w:caps/>
      <w:spacing w:val="-10"/>
      <w:sz w:val="18"/>
      <w:szCs w:val="18"/>
      <w:lang w:eastAsia="ar-SA"/>
    </w:rPr>
  </w:style>
  <w:style w:type="paragraph" w:customStyle="1" w:styleId="Responsibilities">
    <w:name w:val="Responsibilities"/>
    <w:basedOn w:val="Normal"/>
    <w:rsid w:val="009B3CD8"/>
    <w:pPr>
      <w:numPr>
        <w:numId w:val="13"/>
      </w:numPr>
      <w:tabs>
        <w:tab w:val="right" w:pos="10980"/>
      </w:tabs>
      <w:suppressAutoHyphens/>
      <w:ind w:left="540" w:firstLine="0"/>
    </w:pPr>
    <w:rPr>
      <w:rFonts w:ascii="Times" w:eastAsia="Batang" w:hAnsi="Times" w:cs="Times"/>
      <w:b w:val="0"/>
      <w:bCs w:val="0"/>
      <w:lang w:eastAsia="ar-SA"/>
    </w:rPr>
  </w:style>
  <w:style w:type="paragraph" w:customStyle="1" w:styleId="WW-PlainText">
    <w:name w:val="WW-Plain Text"/>
    <w:basedOn w:val="Normal"/>
    <w:rsid w:val="009B3CD8"/>
    <w:pPr>
      <w:suppressAutoHyphens/>
    </w:pPr>
    <w:rPr>
      <w:rFonts w:ascii="Courier New" w:eastAsia="Batang" w:hAnsi="Courier New" w:cs="Courier New"/>
      <w:b w:val="0"/>
      <w:bCs w:val="0"/>
      <w:lang w:eastAsia="ar-SA"/>
    </w:rPr>
  </w:style>
  <w:style w:type="paragraph" w:customStyle="1" w:styleId="WW-BodyText2">
    <w:name w:val="WW-Body Text 2"/>
    <w:basedOn w:val="Normal"/>
    <w:rsid w:val="00585DC4"/>
    <w:pPr>
      <w:suppressAutoHyphens/>
      <w:jc w:val="both"/>
    </w:pPr>
    <w:rPr>
      <w:b w:val="0"/>
      <w:lang w:eastAsia="ar-SA"/>
    </w:rPr>
  </w:style>
  <w:style w:type="character" w:styleId="HTMLCode">
    <w:name w:val="HTML Code"/>
    <w:rsid w:val="00585DC4"/>
    <w:rPr>
      <w:rFonts w:ascii="Courier New" w:eastAsia="Times New Roman" w:hAnsi="Courier New" w:cs="Courier New"/>
      <w:sz w:val="20"/>
      <w:szCs w:val="20"/>
    </w:rPr>
  </w:style>
  <w:style w:type="character" w:customStyle="1" w:styleId="genvalue1">
    <w:name w:val="genvalue1"/>
    <w:rsid w:val="0055166B"/>
    <w:rPr>
      <w:rFonts w:ascii="Verdana" w:hAnsi="Verdana" w:cs="Times New Roman"/>
      <w:b/>
      <w:bCs/>
      <w:color w:val="000000"/>
      <w:sz w:val="15"/>
      <w:szCs w:val="15"/>
      <w:u w:val="none"/>
      <w:effect w:val="none"/>
    </w:rPr>
  </w:style>
  <w:style w:type="paragraph" w:customStyle="1" w:styleId="responsibilitydetails">
    <w:name w:val="responsibilitydetails"/>
    <w:basedOn w:val="Normal"/>
    <w:rsid w:val="00B45A24"/>
    <w:rPr>
      <w:rFonts w:ascii="Verdana" w:hAnsi="Verdana"/>
      <w:b w:val="0"/>
      <w:bCs w:val="0"/>
      <w:spacing w:val="-2"/>
    </w:rPr>
  </w:style>
  <w:style w:type="paragraph" w:customStyle="1" w:styleId="bulletedjobdescription">
    <w:name w:val="bulleted job description"/>
    <w:basedOn w:val="Normal"/>
    <w:link w:val="bulletedjobdescriptionChar"/>
    <w:rsid w:val="00B45A24"/>
    <w:pPr>
      <w:numPr>
        <w:numId w:val="14"/>
      </w:numPr>
      <w:jc w:val="both"/>
    </w:pPr>
    <w:rPr>
      <w:b w:val="0"/>
      <w:bCs w:val="0"/>
      <w:sz w:val="22"/>
      <w:szCs w:val="22"/>
    </w:rPr>
  </w:style>
  <w:style w:type="character" w:customStyle="1" w:styleId="bulletedjobdescriptionChar">
    <w:name w:val="bulleted job description Char"/>
    <w:link w:val="bulletedjobdescription"/>
    <w:rsid w:val="00B45A24"/>
    <w:rPr>
      <w:rFonts w:ascii="Arial" w:hAnsi="Arial" w:cs="Arial"/>
      <w:sz w:val="22"/>
      <w:szCs w:val="22"/>
    </w:rPr>
  </w:style>
  <w:style w:type="character" w:customStyle="1" w:styleId="WW-Absatz-Standardschriftart1111111">
    <w:name w:val="WW-Absatz-Standardschriftart1111111"/>
    <w:rsid w:val="00B45A24"/>
  </w:style>
  <w:style w:type="paragraph" w:customStyle="1" w:styleId="ResumeBodyChar">
    <w:name w:val="Resume Body Char"/>
    <w:basedOn w:val="Normal"/>
    <w:rsid w:val="00BE4330"/>
    <w:pPr>
      <w:spacing w:before="60"/>
    </w:pPr>
    <w:rPr>
      <w:rFonts w:ascii="Palatino Linotype" w:hAnsi="Palatino Linotype"/>
      <w:b w:val="0"/>
      <w:bCs w:val="0"/>
      <w:sz w:val="24"/>
      <w:szCs w:val="24"/>
    </w:rPr>
  </w:style>
  <w:style w:type="paragraph" w:customStyle="1" w:styleId="ResumeBodyCharChar">
    <w:name w:val="Resume Body Char Char"/>
    <w:basedOn w:val="Normal"/>
    <w:rsid w:val="00BE4330"/>
    <w:pPr>
      <w:spacing w:before="60"/>
    </w:pPr>
    <w:rPr>
      <w:rFonts w:ascii="Times New Roman" w:hAnsi="Times New Roman"/>
      <w:b w:val="0"/>
      <w:bCs w:val="0"/>
      <w:szCs w:val="24"/>
    </w:rPr>
  </w:style>
  <w:style w:type="character" w:customStyle="1" w:styleId="ca-51">
    <w:name w:val="ca-51"/>
    <w:rsid w:val="0099717E"/>
    <w:rPr>
      <w:rFonts w:ascii="Tahoma" w:hAnsi="Tahoma" w:cs="Tahoma" w:hint="default"/>
      <w:sz w:val="20"/>
      <w:szCs w:val="20"/>
    </w:rPr>
  </w:style>
  <w:style w:type="paragraph" w:customStyle="1" w:styleId="pa-0">
    <w:name w:val="pa-0"/>
    <w:basedOn w:val="Normal"/>
    <w:rsid w:val="0099717E"/>
    <w:pPr>
      <w:spacing w:line="240" w:lineRule="atLeast"/>
      <w:jc w:val="both"/>
    </w:pPr>
    <w:rPr>
      <w:rFonts w:ascii="Times New Roman" w:hAnsi="Times New Roman"/>
      <w:b w:val="0"/>
      <w:bCs w:val="0"/>
      <w:sz w:val="24"/>
      <w:szCs w:val="24"/>
    </w:rPr>
  </w:style>
  <w:style w:type="character" w:customStyle="1" w:styleId="txtempstyle1">
    <w:name w:val="txtempstyle1"/>
    <w:rsid w:val="0099717E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paragraph" w:customStyle="1" w:styleId="Heading41">
    <w:name w:val="Heading 41"/>
    <w:basedOn w:val="Normal"/>
    <w:rsid w:val="00D342B4"/>
    <w:pPr>
      <w:keepNext/>
      <w:ind w:right="72"/>
    </w:pPr>
    <w:rPr>
      <w:bCs w:val="0"/>
      <w:color w:val="000000"/>
      <w:sz w:val="22"/>
    </w:rPr>
  </w:style>
  <w:style w:type="character" w:customStyle="1" w:styleId="CharChar7">
    <w:name w:val="Char Char7"/>
    <w:rsid w:val="00BD31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H3Before12ptAfter6ptLinespacingExactly13">
    <w:name w:val="Style H3 + Before:  12 pt After:  6 pt Line spacing:  Exactly 13 ..."/>
    <w:basedOn w:val="Normal"/>
    <w:rsid w:val="00BD315A"/>
    <w:pPr>
      <w:keepNext/>
      <w:widowControl w:val="0"/>
      <w:snapToGrid w:val="0"/>
      <w:spacing w:before="240" w:after="120" w:line="260" w:lineRule="exact"/>
      <w:ind w:right="187"/>
      <w:outlineLvl w:val="3"/>
    </w:pPr>
    <w:rPr>
      <w:color w:val="A50021"/>
      <w:sz w:val="24"/>
    </w:rPr>
  </w:style>
  <w:style w:type="character" w:customStyle="1" w:styleId="BodyTextChar1">
    <w:name w:val="Body Text Char1"/>
    <w:link w:val="BodyText"/>
    <w:rsid w:val="00BD315A"/>
    <w:rPr>
      <w:rFonts w:ascii="Arial" w:hAnsi="Arial"/>
      <w:b/>
      <w:bCs/>
      <w:sz w:val="16"/>
      <w:lang w:val="en-US" w:eastAsia="en-US" w:bidi="ar-SA"/>
    </w:rPr>
  </w:style>
  <w:style w:type="paragraph" w:customStyle="1" w:styleId="WP9Heading2">
    <w:name w:val="WP9_Heading 2"/>
    <w:basedOn w:val="Normal"/>
    <w:rsid w:val="00AC0495"/>
    <w:pPr>
      <w:widowControl w:val="0"/>
      <w:jc w:val="both"/>
    </w:pPr>
    <w:rPr>
      <w:rFonts w:ascii="Verdana" w:hAnsi="Verdana"/>
      <w:bCs w:val="0"/>
      <w:sz w:val="24"/>
    </w:rPr>
  </w:style>
  <w:style w:type="paragraph" w:customStyle="1" w:styleId="WP9Heading3">
    <w:name w:val="WP9_Heading 3"/>
    <w:basedOn w:val="Normal"/>
    <w:rsid w:val="00AC0495"/>
    <w:pPr>
      <w:widowControl w:val="0"/>
      <w:jc w:val="both"/>
    </w:pPr>
    <w:rPr>
      <w:rFonts w:ascii="Verdana" w:hAnsi="Verdana"/>
      <w:bCs w:val="0"/>
    </w:rPr>
  </w:style>
  <w:style w:type="paragraph" w:customStyle="1" w:styleId="WP9Heading4">
    <w:name w:val="WP9_Heading 4"/>
    <w:basedOn w:val="Normal"/>
    <w:rsid w:val="00AC0495"/>
    <w:pPr>
      <w:widowControl w:val="0"/>
    </w:pPr>
    <w:rPr>
      <w:bCs w:val="0"/>
      <w:sz w:val="22"/>
    </w:rPr>
  </w:style>
  <w:style w:type="paragraph" w:customStyle="1" w:styleId="WP9Heading7">
    <w:name w:val="WP9_Heading 7"/>
    <w:basedOn w:val="Normal"/>
    <w:rsid w:val="00AC0495"/>
    <w:pPr>
      <w:widowControl w:val="0"/>
      <w:jc w:val="both"/>
    </w:pPr>
    <w:rPr>
      <w:rFonts w:ascii="Times New Roman" w:hAnsi="Times New Roman"/>
      <w:bCs w:val="0"/>
      <w:sz w:val="24"/>
    </w:rPr>
  </w:style>
  <w:style w:type="paragraph" w:customStyle="1" w:styleId="WP9Heading8">
    <w:name w:val="WP9_Heading 8"/>
    <w:basedOn w:val="Normal"/>
    <w:rsid w:val="00AC0495"/>
    <w:pPr>
      <w:widowControl w:val="0"/>
    </w:pPr>
    <w:rPr>
      <w:rFonts w:ascii="Times New Roman" w:hAnsi="Times New Roman"/>
      <w:bCs w:val="0"/>
      <w:sz w:val="24"/>
    </w:rPr>
  </w:style>
  <w:style w:type="paragraph" w:customStyle="1" w:styleId="Profile">
    <w:name w:val="Profile"/>
    <w:basedOn w:val="Normal"/>
    <w:rsid w:val="00C03F96"/>
    <w:pPr>
      <w:widowControl w:val="0"/>
      <w:autoSpaceDE w:val="0"/>
      <w:autoSpaceDN w:val="0"/>
    </w:pPr>
    <w:rPr>
      <w:rFonts w:ascii="Times New Roman" w:hAnsi="Times New Roman"/>
      <w:b w:val="0"/>
      <w:bCs w:val="0"/>
      <w:szCs w:val="24"/>
    </w:rPr>
  </w:style>
  <w:style w:type="paragraph" w:customStyle="1" w:styleId="PSGtitle">
    <w:name w:val="PSG title"/>
    <w:basedOn w:val="Normal"/>
    <w:rsid w:val="00C03F9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before="60" w:after="120" w:line="240" w:lineRule="atLeast"/>
    </w:pPr>
    <w:rPr>
      <w:rFonts w:ascii="Times New Roman" w:hAnsi="Times New Roman"/>
      <w:b w:val="0"/>
      <w:bCs w:val="0"/>
    </w:rPr>
  </w:style>
  <w:style w:type="paragraph" w:customStyle="1" w:styleId="t1">
    <w:name w:val="t1"/>
    <w:basedOn w:val="Normal"/>
    <w:rsid w:val="005E361D"/>
    <w:pPr>
      <w:widowControl w:val="0"/>
      <w:autoSpaceDE w:val="0"/>
      <w:autoSpaceDN w:val="0"/>
      <w:spacing w:line="240" w:lineRule="atLeast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c5">
    <w:name w:val="c5"/>
    <w:basedOn w:val="Normal"/>
    <w:rsid w:val="005E361D"/>
    <w:pPr>
      <w:widowControl w:val="0"/>
      <w:autoSpaceDE w:val="0"/>
      <w:autoSpaceDN w:val="0"/>
      <w:spacing w:line="240" w:lineRule="atLeast"/>
      <w:jc w:val="center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p6">
    <w:name w:val="p6"/>
    <w:basedOn w:val="Normal"/>
    <w:rsid w:val="005E361D"/>
    <w:pPr>
      <w:widowControl w:val="0"/>
      <w:tabs>
        <w:tab w:val="left" w:pos="2142"/>
      </w:tabs>
      <w:autoSpaceDE w:val="0"/>
      <w:autoSpaceDN w:val="0"/>
      <w:spacing w:line="277" w:lineRule="atLeast"/>
      <w:ind w:left="702" w:hanging="2142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p8">
    <w:name w:val="p8"/>
    <w:basedOn w:val="Normal"/>
    <w:rsid w:val="005E361D"/>
    <w:pPr>
      <w:widowControl w:val="0"/>
      <w:autoSpaceDE w:val="0"/>
      <w:autoSpaceDN w:val="0"/>
      <w:spacing w:line="277" w:lineRule="atLeast"/>
      <w:ind w:left="709" w:hanging="731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p3">
    <w:name w:val="p3"/>
    <w:basedOn w:val="Normal"/>
    <w:rsid w:val="005E361D"/>
    <w:pPr>
      <w:widowControl w:val="0"/>
      <w:autoSpaceDE w:val="0"/>
      <w:autoSpaceDN w:val="0"/>
      <w:spacing w:line="283" w:lineRule="atLeast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c6">
    <w:name w:val="c6"/>
    <w:basedOn w:val="Normal"/>
    <w:rsid w:val="005E361D"/>
    <w:pPr>
      <w:widowControl w:val="0"/>
      <w:autoSpaceDE w:val="0"/>
      <w:autoSpaceDN w:val="0"/>
      <w:spacing w:line="240" w:lineRule="atLeast"/>
      <w:jc w:val="center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c7">
    <w:name w:val="c7"/>
    <w:basedOn w:val="Normal"/>
    <w:rsid w:val="005E361D"/>
    <w:pPr>
      <w:widowControl w:val="0"/>
      <w:autoSpaceDE w:val="0"/>
      <w:autoSpaceDN w:val="0"/>
      <w:spacing w:line="240" w:lineRule="atLeast"/>
      <w:jc w:val="center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Resume">
    <w:name w:val="Resume"/>
    <w:basedOn w:val="Normal"/>
    <w:rsid w:val="003857E5"/>
    <w:pPr>
      <w:tabs>
        <w:tab w:val="left" w:pos="-1440"/>
        <w:tab w:val="left" w:pos="-720"/>
        <w:tab w:val="left" w:pos="3600"/>
        <w:tab w:val="left" w:pos="6480"/>
      </w:tabs>
      <w:suppressAutoHyphens/>
    </w:pPr>
    <w:rPr>
      <w:bCs w:val="0"/>
      <w:u w:val="single"/>
    </w:rPr>
  </w:style>
  <w:style w:type="paragraph" w:customStyle="1" w:styleId="BodyTextIndentedSyntel">
    <w:name w:val="BodyTextIndentedSyntel"/>
    <w:basedOn w:val="Normal"/>
    <w:rsid w:val="003857E5"/>
    <w:pPr>
      <w:spacing w:after="1"/>
      <w:ind w:left="576"/>
    </w:pPr>
    <w:rPr>
      <w:b w:val="0"/>
      <w:bCs w:val="0"/>
    </w:rPr>
  </w:style>
  <w:style w:type="paragraph" w:customStyle="1" w:styleId="levnl11">
    <w:name w:val="_levnl11"/>
    <w:basedOn w:val="Normal"/>
    <w:rsid w:val="00132DC2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  <w:rPr>
      <w:rFonts w:ascii="Times New Roman" w:hAnsi="Times New Roman"/>
      <w:b w:val="0"/>
      <w:bCs w:val="0"/>
      <w:sz w:val="24"/>
    </w:rPr>
  </w:style>
  <w:style w:type="paragraph" w:customStyle="1" w:styleId="WPHeading2">
    <w:name w:val="WP_Heading 2"/>
    <w:basedOn w:val="Normal"/>
    <w:rsid w:val="00132DC2"/>
    <w:pPr>
      <w:widowControl w:val="0"/>
    </w:pPr>
    <w:rPr>
      <w:bCs w:val="0"/>
      <w:color w:val="000000"/>
    </w:rPr>
  </w:style>
  <w:style w:type="character" w:customStyle="1" w:styleId="WPEmphasis">
    <w:name w:val="WP_Emphasis"/>
    <w:rsid w:val="00132DC2"/>
    <w:rPr>
      <w:i/>
    </w:rPr>
  </w:style>
  <w:style w:type="character" w:customStyle="1" w:styleId="headgrey1">
    <w:name w:val="headgrey1"/>
    <w:basedOn w:val="DefaultParagraphFont"/>
    <w:rsid w:val="00132DC2"/>
  </w:style>
  <w:style w:type="character" w:customStyle="1" w:styleId="yshortcuts">
    <w:name w:val="yshortcuts"/>
    <w:basedOn w:val="DefaultParagraphFont"/>
    <w:rsid w:val="00132DC2"/>
  </w:style>
  <w:style w:type="paragraph" w:customStyle="1" w:styleId="Title1">
    <w:name w:val="Title1"/>
    <w:basedOn w:val="Normal"/>
    <w:rsid w:val="00672638"/>
    <w:pPr>
      <w:jc w:val="center"/>
    </w:pPr>
    <w:rPr>
      <w:rFonts w:cs="Arial"/>
      <w:sz w:val="28"/>
      <w:szCs w:val="28"/>
    </w:rPr>
  </w:style>
  <w:style w:type="paragraph" w:customStyle="1" w:styleId="body0020text">
    <w:name w:val="body_0020text"/>
    <w:basedOn w:val="Normal"/>
    <w:rsid w:val="00672638"/>
    <w:pPr>
      <w:jc w:val="both"/>
    </w:pPr>
    <w:rPr>
      <w:rFonts w:cs="Arial"/>
    </w:rPr>
  </w:style>
  <w:style w:type="character" w:customStyle="1" w:styleId="body0020textchar1">
    <w:name w:val="body_0020text__char1"/>
    <w:rsid w:val="00672638"/>
    <w:rPr>
      <w:rFonts w:ascii="Arial" w:hAnsi="Arial" w:cs="Arial" w:hint="default"/>
      <w:b/>
      <w:bCs/>
      <w:sz w:val="20"/>
      <w:szCs w:val="20"/>
    </w:rPr>
  </w:style>
  <w:style w:type="paragraph" w:customStyle="1" w:styleId="SSWResumeParagraph">
    <w:name w:val="SSWResume_Paragraph"/>
    <w:basedOn w:val="Normal"/>
    <w:rsid w:val="000621A7"/>
    <w:pPr>
      <w:suppressAutoHyphens/>
      <w:overflowPunct w:val="0"/>
      <w:autoSpaceDE w:val="0"/>
      <w:ind w:left="720"/>
      <w:textAlignment w:val="baseline"/>
    </w:pPr>
    <w:rPr>
      <w:rFonts w:cs="Arial"/>
      <w:b w:val="0"/>
      <w:bCs w:val="0"/>
      <w:sz w:val="24"/>
      <w:szCs w:val="24"/>
      <w:lang w:eastAsia="ar-SA"/>
    </w:rPr>
  </w:style>
  <w:style w:type="character" w:customStyle="1" w:styleId="body1">
    <w:name w:val="body1"/>
    <w:rsid w:val="0052519C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  <w:lang w:val="en-US" w:eastAsia="en-US" w:bidi="ar-SA"/>
    </w:rPr>
  </w:style>
  <w:style w:type="character" w:customStyle="1" w:styleId="Heading2Char">
    <w:name w:val="Heading 2 Char"/>
    <w:rsid w:val="00004F19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04F1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InitialStyle">
    <w:name w:val="InitialStyle"/>
    <w:rsid w:val="00894AC2"/>
    <w:rPr>
      <w:rFonts w:ascii="Courier New" w:hAnsi="Courier New"/>
      <w:color w:val="auto"/>
      <w:spacing w:val="0"/>
      <w:sz w:val="24"/>
    </w:rPr>
  </w:style>
  <w:style w:type="paragraph" w:customStyle="1" w:styleId="defaulttext0">
    <w:name w:val="defaulttext"/>
    <w:basedOn w:val="Normal"/>
    <w:rsid w:val="00894AC2"/>
    <w:pPr>
      <w:autoSpaceDE w:val="0"/>
      <w:autoSpaceDN w:val="0"/>
    </w:pPr>
    <w:rPr>
      <w:rFonts w:ascii="Times New Roman" w:hAnsi="Times New Roman"/>
      <w:b w:val="0"/>
      <w:bCs w:val="0"/>
    </w:rPr>
  </w:style>
  <w:style w:type="character" w:customStyle="1" w:styleId="bold">
    <w:name w:val="bold"/>
    <w:rsid w:val="00894AC2"/>
    <w:rPr>
      <w:rFonts w:ascii="Arial" w:hAnsi="Arial" w:cs="Arial" w:hint="default"/>
      <w:color w:val="333333"/>
      <w:sz w:val="20"/>
      <w:szCs w:val="20"/>
      <w:shd w:val="clear" w:color="auto" w:fill="FFFFFF"/>
    </w:rPr>
  </w:style>
  <w:style w:type="paragraph" w:customStyle="1" w:styleId="BodyTextJustified">
    <w:name w:val="Body Text + Justified"/>
    <w:basedOn w:val="Normal"/>
    <w:rsid w:val="00617934"/>
    <w:rPr>
      <w:rFonts w:cs="Arial"/>
      <w:b w:val="0"/>
      <w:bCs w:val="0"/>
    </w:rPr>
  </w:style>
  <w:style w:type="paragraph" w:customStyle="1" w:styleId="ResumeBody">
    <w:name w:val="Resume Body"/>
    <w:basedOn w:val="Normal"/>
    <w:rsid w:val="0012671C"/>
    <w:pPr>
      <w:spacing w:before="60" w:after="60"/>
      <w:ind w:left="2160" w:hanging="2160"/>
    </w:pPr>
    <w:rPr>
      <w:rFonts w:ascii="Times New Roman" w:hAnsi="Times New Roman"/>
      <w:b w:val="0"/>
      <w:bCs w:val="0"/>
    </w:rPr>
  </w:style>
  <w:style w:type="paragraph" w:customStyle="1" w:styleId="ResumeBullet">
    <w:name w:val="Resume Bullet"/>
    <w:basedOn w:val="ResumeBody"/>
    <w:rsid w:val="0012671C"/>
    <w:pPr>
      <w:ind w:left="2520" w:hanging="360"/>
      <w:jc w:val="both"/>
    </w:pPr>
  </w:style>
  <w:style w:type="paragraph" w:customStyle="1" w:styleId="RT-bul-BodyText">
    <w:name w:val="RT-bul-Body Text"/>
    <w:rsid w:val="002302C1"/>
    <w:pPr>
      <w:numPr>
        <w:numId w:val="15"/>
      </w:numPr>
      <w:tabs>
        <w:tab w:val="right" w:pos="3420"/>
        <w:tab w:val="left" w:pos="3600"/>
      </w:tabs>
      <w:spacing w:after="60"/>
    </w:pPr>
    <w:rPr>
      <w:rFonts w:ascii="Garamond" w:hAnsi="Garamond"/>
      <w:bCs/>
      <w:sz w:val="22"/>
    </w:rPr>
  </w:style>
  <w:style w:type="character" w:customStyle="1" w:styleId="JobChar">
    <w:name w:val="Job Char"/>
    <w:link w:val="Job"/>
    <w:rsid w:val="00D010F8"/>
    <w:rPr>
      <w:rFonts w:ascii="Arial" w:hAnsi="Arial"/>
      <w:b/>
      <w:bCs/>
      <w:szCs w:val="24"/>
      <w:lang w:val="en-US" w:eastAsia="en-US" w:bidi="ar-SA"/>
    </w:rPr>
  </w:style>
  <w:style w:type="character" w:customStyle="1" w:styleId="spelle">
    <w:name w:val="spelle"/>
    <w:basedOn w:val="DefaultParagraphFont"/>
    <w:rsid w:val="007C0C2E"/>
  </w:style>
  <w:style w:type="character" w:customStyle="1" w:styleId="txtempstyle">
    <w:name w:val="txtempstyle"/>
    <w:basedOn w:val="DefaultParagraphFont"/>
    <w:rsid w:val="007C0C2E"/>
  </w:style>
  <w:style w:type="paragraph" w:customStyle="1" w:styleId="CharCharCharCharCharCharChar">
    <w:name w:val="Char Char Char Char Char Char Char"/>
    <w:basedOn w:val="Normal"/>
    <w:rsid w:val="007C0C2E"/>
    <w:pPr>
      <w:spacing w:after="160" w:line="240" w:lineRule="exact"/>
    </w:pPr>
    <w:rPr>
      <w:b w:val="0"/>
      <w:bCs w:val="0"/>
    </w:rPr>
  </w:style>
  <w:style w:type="character" w:customStyle="1" w:styleId="NormalGaramondChar">
    <w:name w:val="Normal + Garamond Char"/>
    <w:aliases w:val="11 pt Char,Justified Char Char"/>
    <w:link w:val="Normal11pt"/>
    <w:rsid w:val="007C0C2E"/>
    <w:rPr>
      <w:rFonts w:eastAsia="MS Mincho"/>
      <w:sz w:val="22"/>
      <w:szCs w:val="22"/>
    </w:rPr>
  </w:style>
  <w:style w:type="paragraph" w:styleId="ListBullet4">
    <w:name w:val="List Bullet 4"/>
    <w:basedOn w:val="Normal"/>
    <w:autoRedefine/>
    <w:rsid w:val="00A3577C"/>
    <w:pPr>
      <w:numPr>
        <w:numId w:val="16"/>
      </w:numPr>
      <w:spacing w:after="20"/>
    </w:pPr>
    <w:rPr>
      <w:b w:val="0"/>
      <w:bCs w:val="0"/>
      <w:szCs w:val="24"/>
    </w:rPr>
  </w:style>
  <w:style w:type="paragraph" w:customStyle="1" w:styleId="Noramlarial">
    <w:name w:val="Noraml+arial"/>
    <w:aliases w:val="10pt"/>
    <w:basedOn w:val="Normal"/>
    <w:rsid w:val="00A3577C"/>
    <w:rPr>
      <w:rFonts w:ascii="Verdana" w:hAnsi="Verdana" w:cs="Arial"/>
      <w:b w:val="0"/>
      <w:bCs w:val="0"/>
    </w:rPr>
  </w:style>
  <w:style w:type="character" w:customStyle="1" w:styleId="heading00201char1">
    <w:name w:val="heading_00201__char1"/>
    <w:rsid w:val="00884F7D"/>
    <w:rPr>
      <w:rFonts w:ascii="Tahoma" w:hAnsi="Tahoma" w:cs="Tahoma" w:hint="default"/>
      <w:b/>
      <w:bCs/>
      <w:i/>
      <w:iCs/>
      <w:sz w:val="28"/>
      <w:szCs w:val="28"/>
    </w:rPr>
  </w:style>
  <w:style w:type="character" w:customStyle="1" w:styleId="heading00204char1">
    <w:name w:val="heading_00204__char1"/>
    <w:rsid w:val="00884F7D"/>
    <w:rPr>
      <w:rFonts w:ascii="Tahoma" w:hAnsi="Tahoma" w:cs="Tahoma" w:hint="default"/>
      <w:b/>
      <w:bCs/>
      <w:sz w:val="22"/>
      <w:szCs w:val="22"/>
    </w:rPr>
  </w:style>
  <w:style w:type="character" w:customStyle="1" w:styleId="titlechar1">
    <w:name w:val="title__char1"/>
    <w:rsid w:val="00884F7D"/>
    <w:rPr>
      <w:rFonts w:ascii="Times New Roman" w:hAnsi="Times New Roman" w:cs="Times New Roman" w:hint="default"/>
      <w:b/>
      <w:bCs/>
      <w:sz w:val="24"/>
      <w:szCs w:val="24"/>
    </w:rPr>
  </w:style>
  <w:style w:type="paragraph" w:customStyle="1" w:styleId="Cog-bullet">
    <w:name w:val="Cog-bullet"/>
    <w:basedOn w:val="Normal"/>
    <w:rsid w:val="007F5086"/>
    <w:pPr>
      <w:keepNext/>
      <w:numPr>
        <w:numId w:val="17"/>
      </w:numPr>
      <w:spacing w:before="60" w:after="60" w:line="260" w:lineRule="atLeast"/>
    </w:pPr>
    <w:rPr>
      <w:b w:val="0"/>
      <w:bCs w:val="0"/>
    </w:rPr>
  </w:style>
  <w:style w:type="character" w:customStyle="1" w:styleId="ACRONYM">
    <w:name w:val="ACRONYM"/>
    <w:rsid w:val="00B06E11"/>
  </w:style>
  <w:style w:type="paragraph" w:customStyle="1" w:styleId="ResEd">
    <w:name w:val="ResEd"/>
    <w:basedOn w:val="Normal"/>
    <w:rsid w:val="00812009"/>
    <w:pPr>
      <w:spacing w:after="120"/>
    </w:pPr>
    <w:rPr>
      <w:rFonts w:ascii="Times New Roman" w:hAnsi="Times New Roman"/>
      <w:sz w:val="24"/>
      <w:szCs w:val="24"/>
    </w:rPr>
  </w:style>
  <w:style w:type="paragraph" w:customStyle="1" w:styleId="CVhead">
    <w:name w:val="CV head"/>
    <w:basedOn w:val="BodyText"/>
    <w:rsid w:val="00812009"/>
    <w:pPr>
      <w:spacing w:after="120"/>
      <w:ind w:left="720"/>
    </w:pPr>
    <w:rPr>
      <w:rFonts w:ascii="Georgia" w:hAnsi="Georgia"/>
      <w:bCs w:val="0"/>
      <w:sz w:val="20"/>
      <w:lang w:val="en-GB"/>
    </w:rPr>
  </w:style>
  <w:style w:type="character" w:customStyle="1" w:styleId="Normal11ptChar">
    <w:name w:val="Normal + 11 pt Char"/>
    <w:rsid w:val="000B3C13"/>
    <w:rPr>
      <w:sz w:val="24"/>
      <w:szCs w:val="24"/>
      <w:lang w:val="en-US" w:eastAsia="en-US" w:bidi="ar-SA"/>
    </w:rPr>
  </w:style>
  <w:style w:type="paragraph" w:customStyle="1" w:styleId="CVheading1">
    <w:name w:val="CVheading1"/>
    <w:basedOn w:val="Normal"/>
    <w:rsid w:val="000B3C13"/>
    <w:pPr>
      <w:keepNext/>
      <w:spacing w:before="200" w:after="200"/>
    </w:pPr>
    <w:rPr>
      <w:rFonts w:cs="Arial"/>
      <w:szCs w:val="24"/>
    </w:rPr>
  </w:style>
  <w:style w:type="character" w:customStyle="1" w:styleId="TechnicalProfessionalsName">
    <w:name w:val="Technical Professional's Name"/>
    <w:rsid w:val="00324948"/>
    <w:rPr>
      <w:rFonts w:ascii="Arial" w:hAnsi="Arial"/>
      <w:b/>
      <w:color w:val="8E001C"/>
      <w:sz w:val="32"/>
    </w:rPr>
  </w:style>
  <w:style w:type="character" w:customStyle="1" w:styleId="NormalAdvance11ptChar">
    <w:name w:val="Normal  +Advance 11 pt Char"/>
    <w:rsid w:val="00324948"/>
    <w:rPr>
      <w:rFonts w:ascii="Arial" w:hAnsi="Arial" w:cs="Arial"/>
      <w:color w:val="333333"/>
      <w:sz w:val="22"/>
      <w:szCs w:val="22"/>
      <w:lang w:val="en-US" w:eastAsia="en-US" w:bidi="ar-SA"/>
    </w:rPr>
  </w:style>
  <w:style w:type="paragraph" w:customStyle="1" w:styleId="Body">
    <w:name w:val="Body"/>
    <w:basedOn w:val="Normal"/>
    <w:rsid w:val="00BE51C7"/>
    <w:pPr>
      <w:ind w:left="2160" w:hanging="2160"/>
    </w:pPr>
    <w:rPr>
      <w:b w:val="0"/>
      <w:bCs w:val="0"/>
    </w:rPr>
  </w:style>
  <w:style w:type="character" w:customStyle="1" w:styleId="AchievementChar">
    <w:name w:val="Achievement Char"/>
    <w:link w:val="Achievement"/>
    <w:rsid w:val="00EC5E02"/>
    <w:rPr>
      <w:rFonts w:ascii="Arial" w:hAnsi="Arial" w:cs="Arial"/>
      <w:b/>
      <w:bCs/>
      <w:spacing w:val="-5"/>
      <w:lang w:val="en-US" w:eastAsia="en-US" w:bidi="ar-SA"/>
    </w:rPr>
  </w:style>
  <w:style w:type="character" w:customStyle="1" w:styleId="HeaderChar">
    <w:name w:val="Header Char"/>
    <w:locked/>
    <w:rsid w:val="0040352B"/>
    <w:rPr>
      <w:rFonts w:cs="Times New Roman"/>
    </w:rPr>
  </w:style>
  <w:style w:type="character" w:customStyle="1" w:styleId="Heading5Char">
    <w:name w:val="Heading 5 Char"/>
    <w:link w:val="Heading5"/>
    <w:locked/>
    <w:rsid w:val="0040352B"/>
    <w:rPr>
      <w:rFonts w:ascii="Arial" w:hAnsi="Arial"/>
      <w:bCs/>
      <w:color w:val="FFFFFF"/>
      <w:sz w:val="32"/>
      <w:lang w:val="en-US" w:eastAsia="en-US" w:bidi="ar-SA"/>
    </w:rPr>
  </w:style>
  <w:style w:type="character" w:customStyle="1" w:styleId="HTMLTypewriter2">
    <w:name w:val="HTML Typewriter2"/>
    <w:rsid w:val="008534F7"/>
    <w:rPr>
      <w:rFonts w:ascii="Courier New" w:eastAsia="Times New Roman" w:hAnsi="Courier New" w:cs="Courier New"/>
      <w:sz w:val="20"/>
      <w:szCs w:val="20"/>
    </w:rPr>
  </w:style>
  <w:style w:type="paragraph" w:customStyle="1" w:styleId="start">
    <w:name w:val="start"/>
    <w:basedOn w:val="Normal"/>
    <w:rsid w:val="00336E8D"/>
    <w:pPr>
      <w:spacing w:before="100" w:beforeAutospacing="1" w:after="100" w:afterAutospacing="1"/>
    </w:pPr>
    <w:rPr>
      <w:rFonts w:ascii="Arial Unicode MS" w:eastAsia="Arial Unicode MS" w:hAnsi="Arial Unicode MS" w:cs="Arial Unicode MS"/>
      <w:b w:val="0"/>
      <w:bCs w:val="0"/>
      <w:sz w:val="24"/>
      <w:szCs w:val="24"/>
    </w:rPr>
  </w:style>
  <w:style w:type="paragraph" w:customStyle="1" w:styleId="normal11pt0">
    <w:name w:val="normal + 11 pt"/>
    <w:basedOn w:val="Normal"/>
    <w:rsid w:val="00336E8D"/>
    <w:rPr>
      <w:rFonts w:ascii="Times New Roman" w:hAnsi="Times New Roman"/>
      <w:b w:val="0"/>
      <w:bCs w:val="0"/>
      <w:sz w:val="22"/>
      <w:szCs w:val="22"/>
    </w:rPr>
  </w:style>
  <w:style w:type="paragraph" w:customStyle="1" w:styleId="levnl18">
    <w:name w:val="_levnl18"/>
    <w:basedOn w:val="Normal"/>
    <w:rsid w:val="00336E8D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  <w:rPr>
      <w:rFonts w:ascii="Times New Roman" w:hAnsi="Times New Roman"/>
      <w:b w:val="0"/>
      <w:bCs w:val="0"/>
      <w:sz w:val="24"/>
    </w:rPr>
  </w:style>
  <w:style w:type="paragraph" w:customStyle="1" w:styleId="WP9Header">
    <w:name w:val="WP9_Header"/>
    <w:basedOn w:val="Normal"/>
    <w:next w:val="WP9Heading3"/>
    <w:rsid w:val="00336E8D"/>
    <w:pPr>
      <w:widowControl w:val="0"/>
      <w:tabs>
        <w:tab w:val="left" w:pos="0"/>
        <w:tab w:val="center" w:pos="4320"/>
        <w:tab w:val="right" w:pos="8640"/>
      </w:tabs>
    </w:pPr>
    <w:rPr>
      <w:rFonts w:ascii="Times New Roman" w:hAnsi="Times New Roman"/>
      <w:b w:val="0"/>
      <w:bCs w:val="0"/>
    </w:rPr>
  </w:style>
  <w:style w:type="paragraph" w:customStyle="1" w:styleId="WP9Heading6">
    <w:name w:val="WP9_Heading 6"/>
    <w:basedOn w:val="Normal"/>
    <w:rsid w:val="00336E8D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/>
    </w:pPr>
    <w:rPr>
      <w:rFonts w:ascii="Times New Roman" w:hAnsi="Times New Roman"/>
      <w:bCs w:val="0"/>
      <w:sz w:val="22"/>
    </w:rPr>
  </w:style>
  <w:style w:type="paragraph" w:customStyle="1" w:styleId="TableHeading2">
    <w:name w:val="Table Heading 2"/>
    <w:basedOn w:val="Normal"/>
    <w:rsid w:val="00A73A40"/>
    <w:pPr>
      <w:keepNext/>
      <w:keepLines/>
      <w:spacing w:before="60" w:after="60"/>
      <w:ind w:left="-14"/>
      <w:jc w:val="center"/>
    </w:pPr>
    <w:rPr>
      <w:rFonts w:ascii="Verdana" w:hAnsi="Verdana"/>
      <w:bCs w:val="0"/>
      <w:smallCaps/>
      <w:sz w:val="18"/>
      <w:szCs w:val="18"/>
    </w:rPr>
  </w:style>
  <w:style w:type="paragraph" w:customStyle="1" w:styleId="TableText">
    <w:name w:val="Table Text"/>
    <w:aliases w:val="tt,table Body Text,table text,TableText,TT,Table Text1,table Body Text1,tt1,t...,table Body Text Char Char,tt+1,TableText + 10 pt,After:  0 pt,TT + 10 pt,Table Title,table titles,Table Titles,table title,Table Body Text,Righ...,Table text,2"/>
    <w:link w:val="TableTextCharChar"/>
    <w:rsid w:val="00A73A40"/>
    <w:pPr>
      <w:spacing w:before="60" w:after="60"/>
    </w:pPr>
    <w:rPr>
      <w:rFonts w:ascii="Verdana" w:hAnsi="Verdana"/>
      <w:color w:val="000000"/>
      <w:sz w:val="16"/>
      <w:szCs w:val="18"/>
    </w:rPr>
  </w:style>
  <w:style w:type="character" w:customStyle="1" w:styleId="TableTextCharChar">
    <w:name w:val="Table Text Char Char"/>
    <w:link w:val="TableText"/>
    <w:rsid w:val="00A73A40"/>
    <w:rPr>
      <w:rFonts w:ascii="Verdana" w:hAnsi="Verdana"/>
      <w:color w:val="000000"/>
      <w:sz w:val="16"/>
      <w:szCs w:val="18"/>
      <w:lang w:val="en-US" w:eastAsia="en-US" w:bidi="ar-SA"/>
    </w:rPr>
  </w:style>
  <w:style w:type="paragraph" w:customStyle="1" w:styleId="kpmgbody">
    <w:name w:val="kpmgbody"/>
    <w:basedOn w:val="BodyText"/>
    <w:rsid w:val="0019150A"/>
    <w:pPr>
      <w:spacing w:before="40" w:after="40" w:line="360" w:lineRule="auto"/>
      <w:jc w:val="both"/>
    </w:pPr>
    <w:rPr>
      <w:rFonts w:ascii="Century Gothic" w:hAnsi="Century Gothic"/>
      <w:b w:val="0"/>
      <w:bCs w:val="0"/>
      <w:sz w:val="20"/>
    </w:rPr>
  </w:style>
  <w:style w:type="character" w:customStyle="1" w:styleId="emailstyle17">
    <w:name w:val="emailstyle17"/>
    <w:semiHidden/>
    <w:rsid w:val="0019150A"/>
    <w:rPr>
      <w:rFonts w:ascii="Arial" w:hAnsi="Arial" w:cs="Arial" w:hint="default"/>
      <w:color w:val="auto"/>
    </w:rPr>
  </w:style>
  <w:style w:type="paragraph" w:customStyle="1" w:styleId="Newbold">
    <w:name w:val="New+bold"/>
    <w:basedOn w:val="Normal"/>
    <w:link w:val="NewboldChar"/>
    <w:rsid w:val="005F3BCD"/>
    <w:pPr>
      <w:ind w:right="-36"/>
      <w:jc w:val="both"/>
    </w:pPr>
    <w:rPr>
      <w:rFonts w:ascii="Times New Roman" w:hAnsi="Times New Roman"/>
      <w:sz w:val="27"/>
      <w:szCs w:val="27"/>
    </w:rPr>
  </w:style>
  <w:style w:type="character" w:customStyle="1" w:styleId="NewboldChar">
    <w:name w:val="New+bold Char"/>
    <w:link w:val="Newbold"/>
    <w:rsid w:val="005F3BCD"/>
    <w:rPr>
      <w:b/>
      <w:bCs/>
      <w:sz w:val="27"/>
      <w:szCs w:val="27"/>
      <w:lang w:val="en-US" w:eastAsia="en-US" w:bidi="ar-SA"/>
    </w:rPr>
  </w:style>
  <w:style w:type="paragraph" w:customStyle="1" w:styleId="nexttext">
    <w:name w:val="nexttext"/>
    <w:basedOn w:val="Normal"/>
    <w:rsid w:val="00870D76"/>
    <w:pPr>
      <w:suppressAutoHyphens/>
    </w:pPr>
    <w:rPr>
      <w:b w:val="0"/>
      <w:bCs w:val="0"/>
      <w:lang w:eastAsia="ar-SA"/>
    </w:rPr>
  </w:style>
  <w:style w:type="paragraph" w:customStyle="1" w:styleId="levsl16">
    <w:name w:val="_levsl16"/>
    <w:basedOn w:val="Normal"/>
    <w:rsid w:val="00436D69"/>
    <w:pPr>
      <w:ind w:left="360" w:hanging="360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level15">
    <w:name w:val="_level15"/>
    <w:basedOn w:val="Normal"/>
    <w:rsid w:val="00436D69"/>
    <w:pPr>
      <w:ind w:left="360" w:hanging="360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level14">
    <w:name w:val="_level14"/>
    <w:basedOn w:val="Normal"/>
    <w:rsid w:val="00436D69"/>
    <w:pPr>
      <w:ind w:left="360" w:hanging="360"/>
    </w:pPr>
    <w:rPr>
      <w:rFonts w:ascii="Times New Roman" w:hAnsi="Times New Roman"/>
      <w:b w:val="0"/>
      <w:bCs w:val="0"/>
      <w:sz w:val="24"/>
      <w:szCs w:val="24"/>
    </w:rPr>
  </w:style>
  <w:style w:type="paragraph" w:customStyle="1" w:styleId="WP9Heading">
    <w:name w:val="WP9_Heading"/>
    <w:basedOn w:val="Normal"/>
    <w:rsid w:val="00436D69"/>
    <w:pPr>
      <w:ind w:left="2160" w:hanging="2160"/>
    </w:pPr>
    <w:rPr>
      <w:rFonts w:ascii="Times New Roman" w:hAnsi="Times New Roman"/>
      <w:sz w:val="24"/>
      <w:szCs w:val="24"/>
    </w:rPr>
  </w:style>
  <w:style w:type="character" w:customStyle="1" w:styleId="CharChar">
    <w:name w:val="Char Char"/>
    <w:link w:val="Char"/>
    <w:rsid w:val="00436D69"/>
    <w:rPr>
      <w:rFonts w:ascii="Verdana" w:hAnsi="Verdana" w:cs="Arial"/>
      <w:sz w:val="24"/>
      <w:lang w:val="en-US" w:eastAsia="en-US" w:bidi="ar-SA"/>
    </w:rPr>
  </w:style>
  <w:style w:type="character" w:customStyle="1" w:styleId="nfakpe">
    <w:name w:val="nfakpe"/>
    <w:basedOn w:val="DefaultParagraphFont"/>
    <w:rsid w:val="00E8046E"/>
  </w:style>
  <w:style w:type="paragraph" w:customStyle="1" w:styleId="NormalTimesNewRoman">
    <w:name w:val="Normal + Times New Roman"/>
    <w:basedOn w:val="Normal"/>
    <w:rsid w:val="00E8046E"/>
    <w:pPr>
      <w:suppressAutoHyphens/>
      <w:overflowPunct w:val="0"/>
      <w:autoSpaceDE w:val="0"/>
      <w:jc w:val="both"/>
      <w:textAlignment w:val="baseline"/>
    </w:pPr>
    <w:rPr>
      <w:rFonts w:ascii="Times New Roman" w:hAnsi="Times New Roman" w:cs="Angsana New"/>
      <w:b w:val="0"/>
      <w:bCs w:val="0"/>
      <w:sz w:val="24"/>
      <w:szCs w:val="24"/>
      <w:lang w:eastAsia="th-TH" w:bidi="th-TH"/>
    </w:rPr>
  </w:style>
  <w:style w:type="paragraph" w:customStyle="1" w:styleId="Description-SingleSpace">
    <w:name w:val="Description-Single Space"/>
    <w:rsid w:val="00A309D9"/>
    <w:pPr>
      <w:widowControl w:val="0"/>
      <w:ind w:left="2160"/>
    </w:pPr>
    <w:rPr>
      <w:rFonts w:eastAsia="ヒラギノ角ゴ Pro W3"/>
      <w:color w:val="000000"/>
      <w:lang w:val="en-IN"/>
    </w:rPr>
  </w:style>
  <w:style w:type="paragraph" w:styleId="DocumentMap">
    <w:name w:val="Document Map"/>
    <w:basedOn w:val="Normal"/>
    <w:semiHidden/>
    <w:rsid w:val="00602D61"/>
    <w:pPr>
      <w:shd w:val="clear" w:color="auto" w:fill="000080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796DBE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a.psingh@yahoo.com" TargetMode="External"/><Relationship Id="Rb9b6f36e3fd34fb7" Type="http://schemas.microsoft.com/office/2019/09/relationships/intelligence" Target="intelligenc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9CB0BB-87D4-4128-8968-93EC9496D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4</Pages>
  <Words>2321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 E</vt:lpstr>
    </vt:vector>
  </TitlesOfParts>
  <Company>GCI</Company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E</dc:title>
  <dc:creator>dharmesh.desai</dc:creator>
  <cp:lastModifiedBy>Surya Singh</cp:lastModifiedBy>
  <cp:revision>49</cp:revision>
  <cp:lastPrinted>2000-08-17T18:02:00Z</cp:lastPrinted>
  <dcterms:created xsi:type="dcterms:W3CDTF">2026-02-28T19:53:00Z</dcterms:created>
  <dcterms:modified xsi:type="dcterms:W3CDTF">2026-05-19T20:22:00Z</dcterms:modified>
</cp:coreProperties>
</file>